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6"/>
          <w:szCs w:val="56"/>
        </w:rPr>
      </w:pPr>
      <w:r w:rsidRPr="003A7FC8">
        <w:rPr>
          <w:rFonts w:ascii="Arial" w:hAnsi="Arial" w:cs="Arial"/>
          <w:color w:val="000000"/>
          <w:sz w:val="56"/>
          <w:szCs w:val="56"/>
        </w:rPr>
        <w:t xml:space="preserve">FLUJO COMPLETO — ANACONDA </w:t>
      </w:r>
      <w:proofErr w:type="spellStart"/>
      <w:r w:rsidRPr="003A7FC8">
        <w:rPr>
          <w:rFonts w:ascii="Arial" w:hAnsi="Arial" w:cs="Arial"/>
          <w:color w:val="000000"/>
          <w:sz w:val="56"/>
          <w:szCs w:val="56"/>
        </w:rPr>
        <w:t>PROMPT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Procesamiento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InSAR-SBAS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con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MintPy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v1.6.2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TFM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>: Zonificación de deformaciones superficiales — Hoya de Loja (2019–2026)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Autores:</w:t>
      </w:r>
      <w:r w:rsidRPr="003A7FC8">
        <w:rPr>
          <w:rFonts w:ascii="Arial" w:hAnsi="Arial" w:cs="Arial"/>
          <w:color w:val="000000"/>
        </w:rPr>
        <w:t xml:space="preserve"> Adan Saúl Abarca-Abarca &amp; Byron Antonio Bravo-Granda — </w:t>
      </w:r>
      <w:proofErr w:type="spellStart"/>
      <w:r w:rsidRPr="003A7FC8">
        <w:rPr>
          <w:rFonts w:ascii="Arial" w:hAnsi="Arial" w:cs="Arial"/>
          <w:color w:val="000000"/>
        </w:rPr>
        <w:t>USGP</w:t>
      </w:r>
      <w:proofErr w:type="spellEnd"/>
      <w:r w:rsidRPr="003A7FC8">
        <w:rPr>
          <w:rFonts w:ascii="Arial" w:hAnsi="Arial" w:cs="Arial"/>
          <w:color w:val="000000"/>
        </w:rPr>
        <w:t>, Ecuador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Todo lo que está en este documento se ejecuta directamente</w:t>
      </w:r>
      <w:r w:rsidR="006F5F93">
        <w:rPr>
          <w:rFonts w:ascii="Arial" w:hAnsi="Arial" w:cs="Arial"/>
          <w:color w:val="000000"/>
        </w:rPr>
        <w:t xml:space="preserve"> </w:t>
      </w:r>
      <w:r w:rsidRPr="003A7FC8">
        <w:rPr>
          <w:rFonts w:ascii="Arial" w:hAnsi="Arial" w:cs="Arial"/>
          <w:color w:val="000000"/>
        </w:rPr>
        <w:t xml:space="preserve">Anaconda </w:t>
      </w:r>
      <w:proofErr w:type="spellStart"/>
      <w:r w:rsidRPr="003A7FC8">
        <w:rPr>
          <w:rFonts w:ascii="Arial" w:hAnsi="Arial" w:cs="Arial"/>
          <w:color w:val="000000"/>
        </w:rPr>
        <w:t>Prompt</w:t>
      </w:r>
      <w:proofErr w:type="spellEnd"/>
      <w:r w:rsidR="006F5F93">
        <w:rPr>
          <w:rFonts w:ascii="Arial" w:hAnsi="Arial" w:cs="Arial"/>
          <w:color w:val="000000"/>
        </w:rPr>
        <w:t xml:space="preserve"> </w:t>
      </w:r>
      <w:r w:rsidRPr="003A7FC8">
        <w:rPr>
          <w:rFonts w:ascii="Arial" w:hAnsi="Arial" w:cs="Arial"/>
          <w:color w:val="000000"/>
        </w:rPr>
        <w:t xml:space="preserve">(menú Inicio → buscar "Anaconda </w:t>
      </w:r>
      <w:proofErr w:type="spellStart"/>
      <w:r w:rsidRPr="003A7FC8">
        <w:rPr>
          <w:rFonts w:ascii="Arial" w:hAnsi="Arial" w:cs="Arial"/>
          <w:color w:val="000000"/>
        </w:rPr>
        <w:t>Prompt</w:t>
      </w:r>
      <w:proofErr w:type="spellEnd"/>
      <w:r w:rsidRPr="003A7FC8">
        <w:rPr>
          <w:rFonts w:ascii="Arial" w:hAnsi="Arial" w:cs="Arial"/>
          <w:color w:val="000000"/>
        </w:rPr>
        <w:t>").</w:t>
      </w:r>
      <w:r w:rsidRPr="003A7FC8">
        <w:rPr>
          <w:rFonts w:ascii="Arial" w:hAnsi="Arial" w:cs="Arial"/>
          <w:color w:val="000000"/>
        </w:rPr>
        <w:br/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PASO 0 — CREAR EL ENTORNO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CONDA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Ejecuta una sola vez al configurar el equipo por primera vez.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</w:r>
      <w:proofErr w:type="spellStart"/>
      <w:r w:rsidRPr="003A7FC8">
        <w:rPr>
          <w:rFonts w:ascii="Arial" w:hAnsi="Arial" w:cs="Arial"/>
          <w:color w:val="000000"/>
          <w:lang w:val="en-US"/>
        </w:rPr>
        <w:t>conda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create -n </w:t>
      </w:r>
      <w:proofErr w:type="spellStart"/>
      <w:r w:rsidRPr="003A7FC8">
        <w:rPr>
          <w:rFonts w:ascii="Arial" w:hAnsi="Arial" w:cs="Arial"/>
          <w:color w:val="000000"/>
          <w:lang w:val="en-US"/>
        </w:rPr>
        <w:t>mintpy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python=3.10 -y</w:t>
      </w:r>
      <w:r w:rsidRPr="003A7FC8">
        <w:rPr>
          <w:rFonts w:ascii="Arial" w:hAnsi="Arial" w:cs="Arial"/>
          <w:color w:val="000000"/>
          <w:lang w:val="en-US"/>
        </w:rPr>
        <w:br/>
      </w:r>
      <w:proofErr w:type="spellStart"/>
      <w:r w:rsidRPr="003A7FC8">
        <w:rPr>
          <w:rFonts w:ascii="Arial" w:hAnsi="Arial" w:cs="Arial"/>
          <w:color w:val="000000"/>
          <w:lang w:val="en-US"/>
        </w:rPr>
        <w:t>conda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activate </w:t>
      </w:r>
      <w:proofErr w:type="spellStart"/>
      <w:r w:rsidRPr="003A7FC8">
        <w:rPr>
          <w:rFonts w:ascii="Arial" w:hAnsi="Arial" w:cs="Arial"/>
          <w:color w:val="000000"/>
          <w:lang w:val="en-US"/>
        </w:rPr>
        <w:t>mintpy</w:t>
      </w:r>
      <w:proofErr w:type="spellEnd"/>
      <w:r w:rsidRPr="003A7FC8">
        <w:rPr>
          <w:rFonts w:ascii="Arial" w:hAnsi="Arial" w:cs="Arial"/>
          <w:color w:val="000000"/>
          <w:lang w:val="en-US"/>
        </w:rPr>
        <w:br/>
      </w:r>
      <w:proofErr w:type="spellStart"/>
      <w:r w:rsidRPr="003A7FC8">
        <w:rPr>
          <w:rFonts w:ascii="Arial" w:hAnsi="Arial" w:cs="Arial"/>
          <w:color w:val="000000"/>
          <w:lang w:val="en-US"/>
        </w:rPr>
        <w:t>conda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install -c </w:t>
      </w:r>
      <w:proofErr w:type="spellStart"/>
      <w:r w:rsidRPr="003A7FC8">
        <w:rPr>
          <w:rFonts w:ascii="Arial" w:hAnsi="Arial" w:cs="Arial"/>
          <w:color w:val="000000"/>
          <w:lang w:val="en-US"/>
        </w:rPr>
        <w:t>conda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-forge </w:t>
      </w:r>
      <w:proofErr w:type="spellStart"/>
      <w:r w:rsidRPr="003A7FC8">
        <w:rPr>
          <w:rFonts w:ascii="Arial" w:hAnsi="Arial" w:cs="Arial"/>
          <w:color w:val="000000"/>
          <w:lang w:val="en-US"/>
        </w:rPr>
        <w:t>mintpy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-y</w:t>
      </w:r>
      <w:r w:rsidRPr="003A7FC8">
        <w:rPr>
          <w:rFonts w:ascii="Arial" w:hAnsi="Arial" w:cs="Arial"/>
          <w:color w:val="000000"/>
          <w:lang w:val="en-US"/>
        </w:rPr>
        <w:br/>
        <w:t xml:space="preserve">pip install </w:t>
      </w:r>
      <w:proofErr w:type="spellStart"/>
      <w:r w:rsidRPr="003A7FC8">
        <w:rPr>
          <w:rFonts w:ascii="Arial" w:hAnsi="Arial" w:cs="Arial"/>
          <w:color w:val="000000"/>
          <w:lang w:val="en-US"/>
        </w:rPr>
        <w:t>hyp3-sdk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3A7FC8">
        <w:rPr>
          <w:rFonts w:ascii="Arial" w:hAnsi="Arial" w:cs="Arial"/>
          <w:color w:val="000000"/>
          <w:lang w:val="en-US"/>
        </w:rPr>
        <w:t>asf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-search </w:t>
      </w:r>
      <w:proofErr w:type="spellStart"/>
      <w:r w:rsidRPr="003A7FC8">
        <w:rPr>
          <w:rFonts w:ascii="Arial" w:hAnsi="Arial" w:cs="Arial"/>
          <w:color w:val="000000"/>
          <w:lang w:val="en-US"/>
        </w:rPr>
        <w:t>pyaps3</w:t>
      </w:r>
      <w:proofErr w:type="spellEnd"/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Verifica que </w:t>
      </w:r>
      <w:proofErr w:type="spellStart"/>
      <w:r w:rsidRPr="003A7FC8">
        <w:rPr>
          <w:rFonts w:ascii="Arial" w:hAnsi="Arial" w:cs="Arial"/>
          <w:color w:val="000000"/>
        </w:rPr>
        <w:t>MintPy</w:t>
      </w:r>
      <w:proofErr w:type="spellEnd"/>
      <w:r w:rsidRPr="003A7FC8">
        <w:rPr>
          <w:rFonts w:ascii="Arial" w:hAnsi="Arial" w:cs="Arial"/>
          <w:color w:val="000000"/>
        </w:rPr>
        <w:t xml:space="preserve"> quedó instalado: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>smallbaselineApp.py --</w:t>
      </w:r>
      <w:proofErr w:type="spellStart"/>
      <w:r w:rsidRPr="003A7FC8">
        <w:rPr>
          <w:rFonts w:ascii="Arial" w:hAnsi="Arial" w:cs="Arial"/>
          <w:color w:val="000000"/>
        </w:rPr>
        <w:t>version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Debe mostrar algo como: `</w:t>
      </w:r>
      <w:proofErr w:type="spellStart"/>
      <w:r w:rsidRPr="003A7FC8">
        <w:rPr>
          <w:rFonts w:ascii="Arial" w:hAnsi="Arial" w:cs="Arial"/>
          <w:color w:val="000000"/>
        </w:rPr>
        <w:t>MintPy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v1.6.2</w:t>
      </w:r>
      <w:proofErr w:type="spellEnd"/>
      <w:r w:rsidRPr="003A7FC8">
        <w:rPr>
          <w:rFonts w:ascii="Arial" w:hAnsi="Arial" w:cs="Arial"/>
          <w:color w:val="000000"/>
        </w:rPr>
        <w:t>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PASO 1 — CONFIGURAR CREDENCIALES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1A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. Credenciales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ECMWF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 /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ERA5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 (corrección troposférica)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Crea el archivo `\~</w:t>
      </w:r>
      <w:proofErr w:type="gramStart"/>
      <w:r w:rsidRPr="003A7FC8">
        <w:rPr>
          <w:rFonts w:ascii="Arial" w:hAnsi="Arial" w:cs="Arial"/>
          <w:color w:val="000000"/>
        </w:rPr>
        <w:t>/.</w:t>
      </w:r>
      <w:proofErr w:type="spellStart"/>
      <w:r w:rsidRPr="003A7FC8">
        <w:rPr>
          <w:rFonts w:ascii="Arial" w:hAnsi="Arial" w:cs="Arial"/>
          <w:color w:val="000000"/>
        </w:rPr>
        <w:t>cdsapirc</w:t>
      </w:r>
      <w:proofErr w:type="spellEnd"/>
      <w:proofErr w:type="gramEnd"/>
      <w:r w:rsidRPr="003A7FC8">
        <w:rPr>
          <w:rFonts w:ascii="Arial" w:hAnsi="Arial" w:cs="Arial"/>
          <w:color w:val="000000"/>
        </w:rPr>
        <w:t>` con este contenido: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>url: https://cds.climate.copernicus.eu/api</w:t>
      </w:r>
      <w:r w:rsidRPr="003A7FC8">
        <w:rPr>
          <w:rFonts w:ascii="Arial" w:hAnsi="Arial" w:cs="Arial"/>
          <w:color w:val="000000"/>
          <w:lang w:val="en-US"/>
        </w:rPr>
        <w:br/>
        <w:t xml:space="preserve">key: </w:t>
      </w:r>
      <w:proofErr w:type="spellStart"/>
      <w:r w:rsidRPr="003A7FC8">
        <w:rPr>
          <w:rFonts w:ascii="Arial" w:hAnsi="Arial" w:cs="Arial"/>
          <w:color w:val="000000"/>
          <w:lang w:val="en-US"/>
        </w:rPr>
        <w:t>TU</w:t>
      </w:r>
      <w:proofErr w:type="spellEnd"/>
      <w:r w:rsidRPr="003A7FC8">
        <w:rPr>
          <w:rFonts w:ascii="Arial" w:hAnsi="Arial" w:cs="Arial"/>
          <w:color w:val="000000"/>
          <w:lang w:val="en-US"/>
        </w:rPr>
        <w:t>\_KEY\_CDS\_</w:t>
      </w:r>
      <w:proofErr w:type="spellStart"/>
      <w:r w:rsidRPr="003A7FC8">
        <w:rPr>
          <w:rFonts w:ascii="Arial" w:hAnsi="Arial" w:cs="Arial"/>
          <w:color w:val="000000"/>
          <w:lang w:val="en-US"/>
        </w:rPr>
        <w:t>ECMWF</w:t>
      </w:r>
      <w:proofErr w:type="spellEnd"/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lastRenderedPageBreak/>
        <w:t xml:space="preserve">&gt; La </w:t>
      </w:r>
      <w:proofErr w:type="spellStart"/>
      <w:r w:rsidRPr="003A7FC8">
        <w:rPr>
          <w:rFonts w:ascii="Arial" w:hAnsi="Arial" w:cs="Arial"/>
          <w:color w:val="000000"/>
        </w:rPr>
        <w:t>URL</w:t>
      </w:r>
      <w:proofErr w:type="spellEnd"/>
      <w:r w:rsidRPr="003A7FC8">
        <w:rPr>
          <w:rFonts w:ascii="Arial" w:hAnsi="Arial" w:cs="Arial"/>
          <w:color w:val="000000"/>
        </w:rPr>
        <w:t xml:space="preserve"> correcta post-2024 es sin `/</w:t>
      </w:r>
      <w:proofErr w:type="spellStart"/>
      <w:r w:rsidRPr="003A7FC8">
        <w:rPr>
          <w:rFonts w:ascii="Arial" w:hAnsi="Arial" w:cs="Arial"/>
          <w:color w:val="000000"/>
        </w:rPr>
        <w:t>v2</w:t>
      </w:r>
      <w:proofErr w:type="spellEnd"/>
      <w:r w:rsidRPr="003A7FC8">
        <w:rPr>
          <w:rFonts w:ascii="Arial" w:hAnsi="Arial" w:cs="Arial"/>
          <w:color w:val="000000"/>
        </w:rPr>
        <w:t>` al final.</w:t>
      </w:r>
      <w:r w:rsidRPr="003A7FC8">
        <w:rPr>
          <w:rFonts w:ascii="Arial" w:hAnsi="Arial" w:cs="Arial"/>
          <w:color w:val="000000"/>
        </w:rPr>
        <w:br/>
        <w:t xml:space="preserve">&gt; Obtén tu </w:t>
      </w:r>
      <w:proofErr w:type="spellStart"/>
      <w:r w:rsidRPr="003A7FC8">
        <w:rPr>
          <w:rFonts w:ascii="Arial" w:hAnsi="Arial" w:cs="Arial"/>
          <w:color w:val="000000"/>
        </w:rPr>
        <w:t>key</w:t>
      </w:r>
      <w:proofErr w:type="spellEnd"/>
      <w:r w:rsidRPr="003A7FC8">
        <w:rPr>
          <w:rFonts w:ascii="Arial" w:hAnsi="Arial" w:cs="Arial"/>
          <w:color w:val="000000"/>
        </w:rPr>
        <w:t xml:space="preserve"> en: https://cds.climate.copernicus.eu/user/register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1B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. Credenciales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EarthData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 (para los scripts Python de descarga)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Regístrate en: https://urs.earthdata.nasa.gov</w:t>
      </w:r>
      <w:r w:rsidRPr="003A7FC8">
        <w:rPr>
          <w:rFonts w:ascii="Arial" w:hAnsi="Arial" w:cs="Arial"/>
          <w:color w:val="000000"/>
        </w:rPr>
        <w:br/>
        <w:t>Usa tu usuario y contraseña en los Scripts 02 y 03.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PASO 2 — DESCARGAR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INTERFEROGRAMAS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(Scripts Python)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Los únicos pasos que usan scripts Python `.</w:t>
      </w:r>
      <w:proofErr w:type="spellStart"/>
      <w:r w:rsidRPr="003A7FC8">
        <w:rPr>
          <w:rFonts w:ascii="Arial" w:hAnsi="Arial" w:cs="Arial"/>
          <w:color w:val="000000"/>
        </w:rPr>
        <w:t>py</w:t>
      </w:r>
      <w:proofErr w:type="spellEnd"/>
      <w:r w:rsidRPr="003A7FC8">
        <w:rPr>
          <w:rFonts w:ascii="Arial" w:hAnsi="Arial" w:cs="Arial"/>
          <w:color w:val="000000"/>
        </w:rPr>
        <w:t>` son la búsqueda y descarga.</w:t>
      </w:r>
      <w:r w:rsidRPr="003A7FC8">
        <w:rPr>
          <w:rFonts w:ascii="Arial" w:hAnsi="Arial" w:cs="Arial"/>
          <w:color w:val="000000"/>
        </w:rPr>
        <w:br/>
        <w:t xml:space="preserve">Ejecuta desde Anaconda </w:t>
      </w:r>
      <w:proofErr w:type="spellStart"/>
      <w:r w:rsidRPr="003A7FC8">
        <w:rPr>
          <w:rFonts w:ascii="Arial" w:hAnsi="Arial" w:cs="Arial"/>
          <w:color w:val="000000"/>
        </w:rPr>
        <w:t>Prompt</w:t>
      </w:r>
      <w:proofErr w:type="spellEnd"/>
      <w:r w:rsidRPr="003A7FC8">
        <w:rPr>
          <w:rFonts w:ascii="Arial" w:hAnsi="Arial" w:cs="Arial"/>
          <w:color w:val="000000"/>
        </w:rPr>
        <w:t>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conda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activate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mintpy</w:t>
      </w:r>
      <w:proofErr w:type="spellEnd"/>
      <w:r w:rsidRPr="003A7FC8">
        <w:rPr>
          <w:rFonts w:ascii="Arial" w:hAnsi="Arial" w:cs="Arial"/>
          <w:color w:val="000000"/>
        </w:rPr>
        <w:br/>
        <w:t xml:space="preserve">cd </w:t>
      </w:r>
      <w:proofErr w:type="spellStart"/>
      <w:r w:rsidRPr="003A7FC8">
        <w:rPr>
          <w:rFonts w:ascii="Arial" w:hAnsi="Arial" w:cs="Arial"/>
          <w:color w:val="000000"/>
        </w:rPr>
        <w:t>AQUI</w:t>
      </w:r>
      <w:proofErr w:type="spellEnd"/>
      <w:r w:rsidRPr="003A7FC8">
        <w:rPr>
          <w:rFonts w:ascii="Arial" w:hAnsi="Arial" w:cs="Arial"/>
          <w:color w:val="000000"/>
        </w:rPr>
        <w:t>\_TU\_RUTA\_BASE/</w:t>
      </w:r>
      <w:proofErr w:type="spellStart"/>
      <w:r w:rsidRPr="003A7FC8">
        <w:rPr>
          <w:rFonts w:ascii="Arial" w:hAnsi="Arial" w:cs="Arial"/>
          <w:color w:val="000000"/>
        </w:rPr>
        <w:t>INTERFEROMETRIA</w:t>
      </w:r>
      <w:proofErr w:type="spellEnd"/>
      <w:r w:rsidRPr="003A7FC8">
        <w:rPr>
          <w:rFonts w:ascii="Arial" w:hAnsi="Arial" w:cs="Arial"/>
          <w:color w:val="000000"/>
        </w:rPr>
        <w:t>\_LOJA</w:t>
      </w:r>
      <w:r w:rsidRPr="003A7FC8">
        <w:rPr>
          <w:rFonts w:ascii="Arial" w:hAnsi="Arial" w:cs="Arial"/>
          <w:color w:val="000000"/>
        </w:rPr>
        <w:br/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python</w:t>
      </w:r>
      <w:proofErr w:type="spellEnd"/>
      <w:r w:rsidRPr="003A7FC8">
        <w:rPr>
          <w:rFonts w:ascii="Arial" w:hAnsi="Arial" w:cs="Arial"/>
          <w:color w:val="000000"/>
        </w:rPr>
        <w:t xml:space="preserve"> scripts/01\_buscar\_granules\_ASF.py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python</w:t>
      </w:r>
      <w:proofErr w:type="spellEnd"/>
      <w:r w:rsidRPr="003A7FC8">
        <w:rPr>
          <w:rFonts w:ascii="Arial" w:hAnsi="Arial" w:cs="Arial"/>
          <w:color w:val="000000"/>
        </w:rPr>
        <w:t xml:space="preserve"> scripts/02\_enviar\_jobs\_HyP3.py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python</w:t>
      </w:r>
      <w:proofErr w:type="spellEnd"/>
      <w:r w:rsidRPr="003A7FC8">
        <w:rPr>
          <w:rFonts w:ascii="Arial" w:hAnsi="Arial" w:cs="Arial"/>
          <w:color w:val="000000"/>
        </w:rPr>
        <w:t xml:space="preserve"> scripts/03\_descargar\_resultados\_HyP3.py</w:t>
      </w:r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Después de descargar, debes tener en `PROCESO\_OK/` y `PROCESO\_SUR/`</w:t>
      </w:r>
      <w:r w:rsidRPr="003A7FC8">
        <w:rPr>
          <w:rFonts w:ascii="Arial" w:hAnsi="Arial" w:cs="Arial"/>
          <w:color w:val="000000"/>
        </w:rPr>
        <w:br/>
        <w:t xml:space="preserve">las carpetas de cada </w:t>
      </w:r>
      <w:proofErr w:type="spellStart"/>
      <w:r w:rsidRPr="003A7FC8">
        <w:rPr>
          <w:rFonts w:ascii="Arial" w:hAnsi="Arial" w:cs="Arial"/>
          <w:color w:val="000000"/>
        </w:rPr>
        <w:t>interferograma</w:t>
      </w:r>
      <w:proofErr w:type="spellEnd"/>
      <w:r w:rsidRPr="003A7FC8">
        <w:rPr>
          <w:rFonts w:ascii="Arial" w:hAnsi="Arial" w:cs="Arial"/>
          <w:color w:val="000000"/>
        </w:rPr>
        <w:t xml:space="preserve"> con los archivos:</w:t>
      </w:r>
    </w:p>
    <w:p w:rsidR="003A7FC8" w:rsidRPr="003A7FC8" w:rsidRDefault="003A7FC8" w:rsidP="003A7FC8">
      <w:pPr>
        <w:numPr>
          <w:ilvl w:val="1"/>
          <w:numId w:val="3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`\*.</w:t>
      </w:r>
      <w:proofErr w:type="spellStart"/>
      <w:r w:rsidRPr="003A7FC8">
        <w:rPr>
          <w:rFonts w:ascii="Arial" w:hAnsi="Arial" w:cs="Arial"/>
          <w:color w:val="000000"/>
        </w:rPr>
        <w:t>unw.tif</w:t>
      </w:r>
      <w:proofErr w:type="spellEnd"/>
      <w:proofErr w:type="gramStart"/>
      <w:r w:rsidRPr="003A7FC8">
        <w:rPr>
          <w:rFonts w:ascii="Arial" w:hAnsi="Arial" w:cs="Arial"/>
          <w:color w:val="000000"/>
        </w:rPr>
        <w:t>`  —</w:t>
      </w:r>
      <w:proofErr w:type="gramEnd"/>
      <w:r w:rsidRPr="003A7FC8">
        <w:rPr>
          <w:rFonts w:ascii="Arial" w:hAnsi="Arial" w:cs="Arial"/>
          <w:color w:val="000000"/>
        </w:rPr>
        <w:t xml:space="preserve"> fase desenvuelta</w:t>
      </w:r>
    </w:p>
    <w:p w:rsidR="003A7FC8" w:rsidRPr="003A7FC8" w:rsidRDefault="003A7FC8" w:rsidP="003A7FC8">
      <w:pPr>
        <w:numPr>
          <w:ilvl w:val="1"/>
          <w:numId w:val="3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`\*.</w:t>
      </w:r>
      <w:proofErr w:type="spellStart"/>
      <w:r w:rsidRPr="003A7FC8">
        <w:rPr>
          <w:rFonts w:ascii="Arial" w:hAnsi="Arial" w:cs="Arial"/>
          <w:color w:val="000000"/>
        </w:rPr>
        <w:t>cor.tif</w:t>
      </w:r>
      <w:proofErr w:type="spellEnd"/>
      <w:proofErr w:type="gramStart"/>
      <w:r w:rsidRPr="003A7FC8">
        <w:rPr>
          <w:rFonts w:ascii="Arial" w:hAnsi="Arial" w:cs="Arial"/>
          <w:color w:val="000000"/>
        </w:rPr>
        <w:t>`  —</w:t>
      </w:r>
      <w:proofErr w:type="gramEnd"/>
      <w:r w:rsidRPr="003A7FC8">
        <w:rPr>
          <w:rFonts w:ascii="Arial" w:hAnsi="Arial" w:cs="Arial"/>
          <w:color w:val="000000"/>
        </w:rPr>
        <w:t xml:space="preserve"> coherencia</w:t>
      </w:r>
    </w:p>
    <w:p w:rsidR="003A7FC8" w:rsidRPr="003A7FC8" w:rsidRDefault="003A7FC8" w:rsidP="003A7FC8">
      <w:pPr>
        <w:numPr>
          <w:ilvl w:val="1"/>
          <w:numId w:val="3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`\*.</w:t>
      </w:r>
      <w:proofErr w:type="spellStart"/>
      <w:r w:rsidRPr="003A7FC8">
        <w:rPr>
          <w:rFonts w:ascii="Arial" w:hAnsi="Arial" w:cs="Arial"/>
          <w:color w:val="000000"/>
        </w:rPr>
        <w:t>dem.tif</w:t>
      </w:r>
      <w:proofErr w:type="spellEnd"/>
      <w:proofErr w:type="gramStart"/>
      <w:r w:rsidRPr="003A7FC8">
        <w:rPr>
          <w:rFonts w:ascii="Arial" w:hAnsi="Arial" w:cs="Arial"/>
          <w:color w:val="000000"/>
        </w:rPr>
        <w:t>`  —</w:t>
      </w:r>
      <w:proofErr w:type="gramEnd"/>
      <w:r w:rsidRPr="003A7FC8">
        <w:rPr>
          <w:rFonts w:ascii="Arial" w:hAnsi="Arial" w:cs="Arial"/>
          <w:color w:val="000000"/>
        </w:rPr>
        <w:t xml:space="preserve"> modelo de elevación</w:t>
      </w:r>
    </w:p>
    <w:p w:rsidR="003A7FC8" w:rsidRPr="003A7FC8" w:rsidRDefault="003A7FC8" w:rsidP="003A7FC8">
      <w:pPr>
        <w:numPr>
          <w:ilvl w:val="1"/>
          <w:numId w:val="3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`\*.lv\_</w:t>
      </w:r>
      <w:proofErr w:type="spellStart"/>
      <w:r w:rsidRPr="003A7FC8">
        <w:rPr>
          <w:rFonts w:ascii="Arial" w:hAnsi="Arial" w:cs="Arial"/>
          <w:color w:val="000000"/>
        </w:rPr>
        <w:t>theta.tif</w:t>
      </w:r>
      <w:proofErr w:type="spellEnd"/>
      <w:r w:rsidRPr="003A7FC8">
        <w:rPr>
          <w:rFonts w:ascii="Arial" w:hAnsi="Arial" w:cs="Arial"/>
          <w:color w:val="000000"/>
        </w:rPr>
        <w:t>` — ángulo de incidencia</w:t>
      </w:r>
    </w:p>
    <w:p w:rsidR="003A7FC8" w:rsidRPr="003A7FC8" w:rsidRDefault="003A7FC8" w:rsidP="003A7FC8">
      <w:pPr>
        <w:numPr>
          <w:ilvl w:val="1"/>
          <w:numId w:val="3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`\*.</w:t>
      </w:r>
      <w:proofErr w:type="spellStart"/>
      <w:r w:rsidRPr="003A7FC8">
        <w:rPr>
          <w:rFonts w:ascii="Arial" w:hAnsi="Arial" w:cs="Arial"/>
          <w:color w:val="000000"/>
        </w:rPr>
        <w:t>unw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conncomp.tif</w:t>
      </w:r>
      <w:proofErr w:type="spellEnd"/>
      <w:r w:rsidRPr="003A7FC8">
        <w:rPr>
          <w:rFonts w:ascii="Arial" w:hAnsi="Arial" w:cs="Arial"/>
          <w:color w:val="000000"/>
        </w:rPr>
        <w:t>` — componentes conectados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PASO 3 — PREPARAR DIRECTORIO DE TRABAJO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conda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activate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mintpy</w:t>
      </w:r>
      <w:proofErr w:type="spellEnd"/>
      <w:r w:rsidRPr="003A7FC8">
        <w:rPr>
          <w:rFonts w:ascii="Arial" w:hAnsi="Arial" w:cs="Arial"/>
          <w:color w:val="000000"/>
        </w:rPr>
        <w:br/>
        <w:t xml:space="preserve">cd </w:t>
      </w:r>
      <w:proofErr w:type="spellStart"/>
      <w:r w:rsidRPr="003A7FC8">
        <w:rPr>
          <w:rFonts w:ascii="Arial" w:hAnsi="Arial" w:cs="Arial"/>
          <w:color w:val="000000"/>
        </w:rPr>
        <w:t>AQUI</w:t>
      </w:r>
      <w:proofErr w:type="spellEnd"/>
      <w:r w:rsidRPr="003A7FC8">
        <w:rPr>
          <w:rFonts w:ascii="Arial" w:hAnsi="Arial" w:cs="Arial"/>
          <w:color w:val="000000"/>
        </w:rPr>
        <w:t>\_TU\_RUTA\_BASE/</w:t>
      </w:r>
      <w:proofErr w:type="spellStart"/>
      <w:r w:rsidRPr="003A7FC8">
        <w:rPr>
          <w:rFonts w:ascii="Arial" w:hAnsi="Arial" w:cs="Arial"/>
          <w:color w:val="000000"/>
        </w:rPr>
        <w:t>INTERFEROMETRIA</w:t>
      </w:r>
      <w:proofErr w:type="spellEnd"/>
      <w:r w:rsidRPr="003A7FC8">
        <w:rPr>
          <w:rFonts w:ascii="Arial" w:hAnsi="Arial" w:cs="Arial"/>
          <w:color w:val="000000"/>
        </w:rPr>
        <w:t>\_LOJA/ARTICULO/PROCESO\_OK</w:t>
      </w:r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Copia el archivo de configuración a esta carpeta: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copy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AQUI</w:t>
      </w:r>
      <w:proofErr w:type="spellEnd"/>
      <w:r w:rsidRPr="003A7FC8">
        <w:rPr>
          <w:rFonts w:ascii="Arial" w:hAnsi="Arial" w:cs="Arial"/>
          <w:color w:val="000000"/>
        </w:rPr>
        <w:t>\_TU\_RUTA\_BASE/</w:t>
      </w:r>
      <w:proofErr w:type="spellStart"/>
      <w:r w:rsidRPr="003A7FC8">
        <w:rPr>
          <w:rFonts w:ascii="Arial" w:hAnsi="Arial" w:cs="Arial"/>
          <w:color w:val="000000"/>
        </w:rPr>
        <w:t>configs</w:t>
      </w:r>
      <w:proofErr w:type="spellEnd"/>
      <w:r w:rsidRPr="003A7FC8">
        <w:rPr>
          <w:rFonts w:ascii="Arial" w:hAnsi="Arial" w:cs="Arial"/>
          <w:color w:val="000000"/>
        </w:rPr>
        <w:t>/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.</w:t>
      </w:r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&gt; El archivo `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>` debe estar en `PROCESO\_OK/`, \*\*no\*\* en `inputs/`.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PASO 4 — PROCESAMIENTO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MINTPY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(Órbita Norte,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Track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116)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lastRenderedPageBreak/>
        <w:t xml:space="preserve">Todos estos comandos se ejecutan en Anaconda </w:t>
      </w:r>
      <w:proofErr w:type="spellStart"/>
      <w:r w:rsidRPr="003A7FC8">
        <w:rPr>
          <w:rFonts w:ascii="Arial" w:hAnsi="Arial" w:cs="Arial"/>
          <w:color w:val="000000"/>
        </w:rPr>
        <w:t>Prompt</w:t>
      </w:r>
      <w:proofErr w:type="spellEnd"/>
      <w:r w:rsidRPr="003A7FC8">
        <w:rPr>
          <w:rFonts w:ascii="Arial" w:hAnsi="Arial" w:cs="Arial"/>
          <w:color w:val="000000"/>
        </w:rPr>
        <w:t xml:space="preserve"> desde `PROCESO\_OK/`.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  <w:lang w:val="en-US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  <w:lang w:val="en-US"/>
        </w:rPr>
        <w:t>4A</w:t>
      </w:r>
      <w:proofErr w:type="spellEnd"/>
      <w:r w:rsidRPr="003A7FC8">
        <w:rPr>
          <w:rFonts w:ascii="Arial" w:hAnsi="Arial" w:cs="Arial"/>
          <w:color w:val="000000"/>
          <w:sz w:val="44"/>
          <w:szCs w:val="44"/>
          <w:lang w:val="en-US"/>
        </w:rPr>
        <w:t xml:space="preserve">.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  <w:lang w:val="en-US"/>
        </w:rPr>
        <w:t>Cargar</w:t>
      </w:r>
      <w:proofErr w:type="spellEnd"/>
      <w:r w:rsidRPr="003A7FC8">
        <w:rPr>
          <w:rFonts w:ascii="Arial" w:hAnsi="Arial" w:cs="Arial"/>
          <w:color w:val="000000"/>
          <w:sz w:val="44"/>
          <w:szCs w:val="44"/>
          <w:lang w:val="en-US"/>
        </w:rPr>
        <w:t xml:space="preserve">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  <w:lang w:val="en-US"/>
        </w:rPr>
        <w:t>datos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  <w:lang w:val="en-US"/>
        </w:rPr>
        <w:t>loja</w:t>
      </w:r>
      <w:proofErr w:type="spellEnd"/>
      <w:r w:rsidRPr="003A7FC8">
        <w:rPr>
          <w:rFonts w:ascii="Arial" w:hAnsi="Arial" w:cs="Arial"/>
          <w:color w:val="000000"/>
          <w:lang w:val="en-US"/>
        </w:rPr>
        <w:t>\_</w:t>
      </w:r>
      <w:proofErr w:type="spellStart"/>
      <w:r w:rsidRPr="003A7FC8">
        <w:rPr>
          <w:rFonts w:ascii="Arial" w:hAnsi="Arial" w:cs="Arial"/>
          <w:color w:val="000000"/>
          <w:lang w:val="en-US"/>
        </w:rPr>
        <w:t>sbas.cfg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--</w:t>
      </w:r>
      <w:proofErr w:type="spellStart"/>
      <w:r w:rsidRPr="003A7FC8">
        <w:rPr>
          <w:rFonts w:ascii="Arial" w:hAnsi="Arial" w:cs="Arial"/>
          <w:color w:val="000000"/>
          <w:lang w:val="en-US"/>
        </w:rPr>
        <w:t>dostep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load\_data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</w:rPr>
        <w:t>Verifica que se creó `inputs/</w:t>
      </w:r>
      <w:proofErr w:type="spellStart"/>
      <w:r w:rsidRPr="003A7FC8">
        <w:rPr>
          <w:rFonts w:ascii="Arial" w:hAnsi="Arial" w:cs="Arial"/>
          <w:color w:val="000000"/>
        </w:rPr>
        <w:t>ifgramStack.h5</w:t>
      </w:r>
      <w:proofErr w:type="spellEnd"/>
      <w:r w:rsidRPr="003A7FC8">
        <w:rPr>
          <w:rFonts w:ascii="Arial" w:hAnsi="Arial" w:cs="Arial"/>
          <w:color w:val="000000"/>
        </w:rPr>
        <w:t xml:space="preserve">`. </w:t>
      </w:r>
      <w:proofErr w:type="spellStart"/>
      <w:r w:rsidRPr="003A7FC8">
        <w:rPr>
          <w:rFonts w:ascii="Arial" w:hAnsi="Arial" w:cs="Arial"/>
          <w:color w:val="000000"/>
          <w:lang w:val="en-US"/>
        </w:rPr>
        <w:t>Revisa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el UNIT: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python -c "import </w:t>
      </w:r>
      <w:proofErr w:type="spellStart"/>
      <w:r w:rsidRPr="003A7FC8">
        <w:rPr>
          <w:rFonts w:ascii="Arial" w:hAnsi="Arial" w:cs="Arial"/>
          <w:color w:val="000000"/>
          <w:lang w:val="en-US"/>
        </w:rPr>
        <w:t>h5py</w:t>
      </w:r>
      <w:proofErr w:type="spellEnd"/>
      <w:r w:rsidRPr="003A7FC8">
        <w:rPr>
          <w:rFonts w:ascii="Arial" w:hAnsi="Arial" w:cs="Arial"/>
          <w:color w:val="000000"/>
          <w:lang w:val="en-US"/>
        </w:rPr>
        <w:t>; f=</w:t>
      </w:r>
      <w:proofErr w:type="spellStart"/>
      <w:r w:rsidRPr="003A7FC8">
        <w:rPr>
          <w:rFonts w:ascii="Arial" w:hAnsi="Arial" w:cs="Arial"/>
          <w:color w:val="000000"/>
          <w:lang w:val="en-US"/>
        </w:rPr>
        <w:t>h5py.File</w:t>
      </w:r>
      <w:proofErr w:type="spellEnd"/>
      <w:r w:rsidRPr="003A7FC8">
        <w:rPr>
          <w:rFonts w:ascii="Arial" w:hAnsi="Arial" w:cs="Arial"/>
          <w:color w:val="000000"/>
          <w:lang w:val="en-US"/>
        </w:rPr>
        <w:t>('inputs/ifgramStack.</w:t>
      </w:r>
      <w:proofErr w:type="spellStart"/>
      <w:r w:rsidRPr="003A7FC8">
        <w:rPr>
          <w:rFonts w:ascii="Arial" w:hAnsi="Arial" w:cs="Arial"/>
          <w:color w:val="000000"/>
          <w:lang w:val="en-US"/>
        </w:rPr>
        <w:t>h5</w:t>
      </w:r>
      <w:proofErr w:type="spellEnd"/>
      <w:r w:rsidRPr="003A7FC8">
        <w:rPr>
          <w:rFonts w:ascii="Arial" w:hAnsi="Arial" w:cs="Arial"/>
          <w:color w:val="000000"/>
          <w:lang w:val="en-US"/>
        </w:rPr>
        <w:t>','r'); print(f\['</w:t>
      </w:r>
      <w:proofErr w:type="spellStart"/>
      <w:r w:rsidRPr="003A7FC8">
        <w:rPr>
          <w:rFonts w:ascii="Arial" w:hAnsi="Arial" w:cs="Arial"/>
          <w:color w:val="000000"/>
          <w:lang w:val="en-US"/>
        </w:rPr>
        <w:t>unwrapPhase</w:t>
      </w:r>
      <w:proofErr w:type="spellEnd"/>
      <w:r w:rsidRPr="003A7FC8">
        <w:rPr>
          <w:rFonts w:ascii="Arial" w:hAnsi="Arial" w:cs="Arial"/>
          <w:color w:val="000000"/>
          <w:lang w:val="en-US"/>
        </w:rPr>
        <w:t>'].</w:t>
      </w:r>
      <w:proofErr w:type="spellStart"/>
      <w:r w:rsidRPr="003A7FC8">
        <w:rPr>
          <w:rFonts w:ascii="Arial" w:hAnsi="Arial" w:cs="Arial"/>
          <w:color w:val="000000"/>
          <w:lang w:val="en-US"/>
        </w:rPr>
        <w:t>attrs.get</w:t>
      </w:r>
      <w:proofErr w:type="spellEnd"/>
      <w:r w:rsidRPr="003A7FC8">
        <w:rPr>
          <w:rFonts w:ascii="Arial" w:hAnsi="Arial" w:cs="Arial"/>
          <w:color w:val="000000"/>
          <w:lang w:val="en-US"/>
        </w:rPr>
        <w:t>('</w:t>
      </w:r>
      <w:proofErr w:type="spellStart"/>
      <w:r w:rsidRPr="003A7FC8">
        <w:rPr>
          <w:rFonts w:ascii="Arial" w:hAnsi="Arial" w:cs="Arial"/>
          <w:color w:val="000000"/>
          <w:lang w:val="en-US"/>
        </w:rPr>
        <w:t>UNIT','NO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UNIT'))"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Debe decir `radian`. Si dice `meter`, edita el atributo: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python -c "import </w:t>
      </w:r>
      <w:proofErr w:type="spellStart"/>
      <w:r w:rsidRPr="003A7FC8">
        <w:rPr>
          <w:rFonts w:ascii="Arial" w:hAnsi="Arial" w:cs="Arial"/>
          <w:color w:val="000000"/>
          <w:lang w:val="en-US"/>
        </w:rPr>
        <w:t>h5py</w:t>
      </w:r>
      <w:proofErr w:type="spellEnd"/>
      <w:r w:rsidRPr="003A7FC8">
        <w:rPr>
          <w:rFonts w:ascii="Arial" w:hAnsi="Arial" w:cs="Arial"/>
          <w:color w:val="000000"/>
          <w:lang w:val="en-US"/>
        </w:rPr>
        <w:t>; f=</w:t>
      </w:r>
      <w:proofErr w:type="spellStart"/>
      <w:r w:rsidRPr="003A7FC8">
        <w:rPr>
          <w:rFonts w:ascii="Arial" w:hAnsi="Arial" w:cs="Arial"/>
          <w:color w:val="000000"/>
          <w:lang w:val="en-US"/>
        </w:rPr>
        <w:t>h5py.File</w:t>
      </w:r>
      <w:proofErr w:type="spellEnd"/>
      <w:r w:rsidRPr="003A7FC8">
        <w:rPr>
          <w:rFonts w:ascii="Arial" w:hAnsi="Arial" w:cs="Arial"/>
          <w:color w:val="000000"/>
          <w:lang w:val="en-US"/>
        </w:rPr>
        <w:t>('inputs/ifgramStack.</w:t>
      </w:r>
      <w:proofErr w:type="spellStart"/>
      <w:r w:rsidRPr="003A7FC8">
        <w:rPr>
          <w:rFonts w:ascii="Arial" w:hAnsi="Arial" w:cs="Arial"/>
          <w:color w:val="000000"/>
          <w:lang w:val="en-US"/>
        </w:rPr>
        <w:t>h5</w:t>
      </w:r>
      <w:proofErr w:type="spellEnd"/>
      <w:r w:rsidRPr="003A7FC8">
        <w:rPr>
          <w:rFonts w:ascii="Arial" w:hAnsi="Arial" w:cs="Arial"/>
          <w:color w:val="000000"/>
          <w:lang w:val="en-US"/>
        </w:rPr>
        <w:t>','a'); f\['</w:t>
      </w:r>
      <w:proofErr w:type="spellStart"/>
      <w:r w:rsidRPr="003A7FC8">
        <w:rPr>
          <w:rFonts w:ascii="Arial" w:hAnsi="Arial" w:cs="Arial"/>
          <w:color w:val="000000"/>
          <w:lang w:val="en-US"/>
        </w:rPr>
        <w:t>unwrapPhase</w:t>
      </w:r>
      <w:proofErr w:type="spellEnd"/>
      <w:r w:rsidRPr="003A7FC8">
        <w:rPr>
          <w:rFonts w:ascii="Arial" w:hAnsi="Arial" w:cs="Arial"/>
          <w:color w:val="000000"/>
          <w:lang w:val="en-US"/>
        </w:rPr>
        <w:t>'].</w:t>
      </w:r>
      <w:proofErr w:type="spellStart"/>
      <w:r w:rsidRPr="003A7FC8">
        <w:rPr>
          <w:rFonts w:ascii="Arial" w:hAnsi="Arial" w:cs="Arial"/>
          <w:color w:val="000000"/>
          <w:lang w:val="en-US"/>
        </w:rPr>
        <w:t>attrs</w:t>
      </w:r>
      <w:proofErr w:type="spellEnd"/>
      <w:r w:rsidRPr="003A7FC8">
        <w:rPr>
          <w:rFonts w:ascii="Arial" w:hAnsi="Arial" w:cs="Arial"/>
          <w:color w:val="000000"/>
          <w:lang w:val="en-US"/>
        </w:rPr>
        <w:t>\['UNIT']='radian'; print('</w:t>
      </w:r>
      <w:proofErr w:type="spellStart"/>
      <w:r w:rsidRPr="003A7FC8">
        <w:rPr>
          <w:rFonts w:ascii="Arial" w:hAnsi="Arial" w:cs="Arial"/>
          <w:color w:val="000000"/>
          <w:lang w:val="en-US"/>
        </w:rPr>
        <w:t>Corregido</w:t>
      </w:r>
      <w:proofErr w:type="spellEnd"/>
      <w:r w:rsidRPr="003A7FC8">
        <w:rPr>
          <w:rFonts w:ascii="Arial" w:hAnsi="Arial" w:cs="Arial"/>
          <w:color w:val="000000"/>
          <w:lang w:val="en-US"/>
        </w:rPr>
        <w:t>')"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  <w:lang w:val="en-US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  <w:lang w:val="en-US"/>
        </w:rPr>
        <w:t>4B</w:t>
      </w:r>
      <w:proofErr w:type="spellEnd"/>
      <w:r w:rsidRPr="003A7FC8">
        <w:rPr>
          <w:rFonts w:ascii="Arial" w:hAnsi="Arial" w:cs="Arial"/>
          <w:color w:val="000000"/>
          <w:sz w:val="44"/>
          <w:szCs w:val="44"/>
          <w:lang w:val="en-US"/>
        </w:rPr>
        <w:t xml:space="preserve">.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  <w:lang w:val="en-US"/>
        </w:rPr>
        <w:t>Modificar</w:t>
      </w:r>
      <w:proofErr w:type="spellEnd"/>
      <w:r w:rsidRPr="003A7FC8">
        <w:rPr>
          <w:rFonts w:ascii="Arial" w:hAnsi="Arial" w:cs="Arial"/>
          <w:color w:val="000000"/>
          <w:sz w:val="44"/>
          <w:szCs w:val="44"/>
          <w:lang w:val="en-US"/>
        </w:rPr>
        <w:t xml:space="preserve"> red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  <w:lang w:val="en-US"/>
        </w:rPr>
        <w:t>interferométrica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  <w:lang w:val="en-US"/>
        </w:rPr>
        <w:t>loja</w:t>
      </w:r>
      <w:proofErr w:type="spellEnd"/>
      <w:r w:rsidRPr="003A7FC8">
        <w:rPr>
          <w:rFonts w:ascii="Arial" w:hAnsi="Arial" w:cs="Arial"/>
          <w:color w:val="000000"/>
          <w:lang w:val="en-US"/>
        </w:rPr>
        <w:t>\_</w:t>
      </w:r>
      <w:proofErr w:type="spellStart"/>
      <w:r w:rsidRPr="003A7FC8">
        <w:rPr>
          <w:rFonts w:ascii="Arial" w:hAnsi="Arial" w:cs="Arial"/>
          <w:color w:val="000000"/>
          <w:lang w:val="en-US"/>
        </w:rPr>
        <w:t>sbas.cfg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--</w:t>
      </w:r>
      <w:proofErr w:type="spellStart"/>
      <w:r w:rsidRPr="003A7FC8">
        <w:rPr>
          <w:rFonts w:ascii="Arial" w:hAnsi="Arial" w:cs="Arial"/>
          <w:color w:val="000000"/>
          <w:lang w:val="en-US"/>
        </w:rPr>
        <w:t>dostep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modify\_network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Revisa la figura generada en `</w:t>
      </w:r>
      <w:proofErr w:type="spellStart"/>
      <w:r w:rsidRPr="003A7FC8">
        <w:rPr>
          <w:rFonts w:ascii="Arial" w:hAnsi="Arial" w:cs="Arial"/>
          <w:color w:val="000000"/>
        </w:rPr>
        <w:t>pic</w:t>
      </w:r>
      <w:proofErr w:type="spellEnd"/>
      <w:r w:rsidRPr="003A7FC8">
        <w:rPr>
          <w:rFonts w:ascii="Arial" w:hAnsi="Arial" w:cs="Arial"/>
          <w:color w:val="000000"/>
        </w:rPr>
        <w:t>/` para confirmar conectividad de la red.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4C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>. Punto de referencia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reference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point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Anota las coordenadas Y/X que aparecen en pantalla. Deben coincidir</w:t>
      </w:r>
      <w:r w:rsidRPr="003A7FC8">
        <w:rPr>
          <w:rFonts w:ascii="Arial" w:hAnsi="Arial" w:cs="Arial"/>
          <w:color w:val="000000"/>
        </w:rPr>
        <w:br/>
        <w:t>con una zona estable y de alta coherencia temporal.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&gt; Estudio original: y=434, x=180 | γ temporal = 0.96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4D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. Inversión de red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SBAS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invert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network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Tarda entre 30 min y 2 horas según el equipo.</w:t>
      </w:r>
      <w:r w:rsidRPr="003A7FC8">
        <w:rPr>
          <w:rFonts w:ascii="Arial" w:hAnsi="Arial" w:cs="Arial"/>
          <w:color w:val="000000"/>
        </w:rPr>
        <w:br/>
        <w:t>Al terminar verifica: `</w:t>
      </w:r>
      <w:proofErr w:type="spellStart"/>
      <w:r w:rsidRPr="003A7FC8">
        <w:rPr>
          <w:rFonts w:ascii="Arial" w:hAnsi="Arial" w:cs="Arial"/>
          <w:color w:val="000000"/>
        </w:rPr>
        <w:t>number</w:t>
      </w:r>
      <w:proofErr w:type="spellEnd"/>
      <w:r w:rsidRPr="003A7FC8">
        <w:rPr>
          <w:rFonts w:ascii="Arial" w:hAnsi="Arial" w:cs="Arial"/>
          <w:color w:val="000000"/>
        </w:rPr>
        <w:t xml:space="preserve"> of </w:t>
      </w:r>
      <w:proofErr w:type="spellStart"/>
      <w:r w:rsidRPr="003A7FC8">
        <w:rPr>
          <w:rFonts w:ascii="Arial" w:hAnsi="Arial" w:cs="Arial"/>
          <w:color w:val="000000"/>
        </w:rPr>
        <w:t>reliable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pixels</w:t>
      </w:r>
      <w:proofErr w:type="spellEnd"/>
      <w:r w:rsidRPr="003A7FC8">
        <w:rPr>
          <w:rFonts w:ascii="Arial" w:hAnsi="Arial" w:cs="Arial"/>
          <w:color w:val="000000"/>
        </w:rPr>
        <w:t xml:space="preserve">` (estudio: 170,975 </w:t>
      </w:r>
      <w:proofErr w:type="spellStart"/>
      <w:r w:rsidRPr="003A7FC8">
        <w:rPr>
          <w:rFonts w:ascii="Arial" w:hAnsi="Arial" w:cs="Arial"/>
          <w:color w:val="000000"/>
        </w:rPr>
        <w:t>px</w:t>
      </w:r>
      <w:proofErr w:type="spellEnd"/>
      <w:r w:rsidRPr="003A7FC8">
        <w:rPr>
          <w:rFonts w:ascii="Arial" w:hAnsi="Arial" w:cs="Arial"/>
          <w:color w:val="000000"/>
        </w:rPr>
        <w:t xml:space="preserve"> con </w:t>
      </w:r>
      <w:proofErr w:type="spellStart"/>
      <w:r w:rsidRPr="003A7FC8">
        <w:rPr>
          <w:rFonts w:ascii="Arial" w:hAnsi="Arial" w:cs="Arial"/>
          <w:color w:val="000000"/>
        </w:rPr>
        <w:t>γtc</w:t>
      </w:r>
      <w:proofErr w:type="spellEnd"/>
      <w:r w:rsidRPr="003A7FC8">
        <w:rPr>
          <w:rFonts w:ascii="Arial" w:hAnsi="Arial" w:cs="Arial"/>
          <w:color w:val="000000"/>
        </w:rPr>
        <w:t xml:space="preserve"> ≥ 0.30)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4E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. Corrección troposférica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ERA5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correct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troposphere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Descarga automáticamente archivos </w:t>
      </w:r>
      <w:proofErr w:type="spellStart"/>
      <w:r w:rsidRPr="003A7FC8">
        <w:rPr>
          <w:rFonts w:ascii="Arial" w:hAnsi="Arial" w:cs="Arial"/>
          <w:color w:val="000000"/>
        </w:rPr>
        <w:t>ERA5</w:t>
      </w:r>
      <w:proofErr w:type="spellEnd"/>
      <w:r w:rsidRPr="003A7FC8">
        <w:rPr>
          <w:rFonts w:ascii="Arial" w:hAnsi="Arial" w:cs="Arial"/>
          <w:color w:val="000000"/>
        </w:rPr>
        <w:t xml:space="preserve"> de </w:t>
      </w:r>
      <w:proofErr w:type="spellStart"/>
      <w:r w:rsidRPr="003A7FC8">
        <w:rPr>
          <w:rFonts w:ascii="Arial" w:hAnsi="Arial" w:cs="Arial"/>
          <w:color w:val="000000"/>
        </w:rPr>
        <w:t>ECMWF</w:t>
      </w:r>
      <w:proofErr w:type="spellEnd"/>
      <w:r w:rsidRPr="003A7FC8">
        <w:rPr>
          <w:rFonts w:ascii="Arial" w:hAnsi="Arial" w:cs="Arial"/>
          <w:color w:val="000000"/>
        </w:rPr>
        <w:t>. Puede tardar varias horas</w:t>
      </w:r>
      <w:r w:rsidRPr="003A7FC8">
        <w:rPr>
          <w:rFonts w:ascii="Arial" w:hAnsi="Arial" w:cs="Arial"/>
          <w:color w:val="000000"/>
        </w:rPr>
        <w:br/>
        <w:t>la primera vez (una descarga por fecha de adquisición).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Si falla con error de </w:t>
      </w:r>
      <w:proofErr w:type="spellStart"/>
      <w:r w:rsidRPr="003A7FC8">
        <w:rPr>
          <w:rFonts w:ascii="Arial" w:hAnsi="Arial" w:cs="Arial"/>
          <w:color w:val="000000"/>
        </w:rPr>
        <w:t>URL</w:t>
      </w:r>
      <w:proofErr w:type="spellEnd"/>
      <w:r w:rsidRPr="003A7FC8">
        <w:rPr>
          <w:rFonts w:ascii="Arial" w:hAnsi="Arial" w:cs="Arial"/>
          <w:color w:val="000000"/>
        </w:rPr>
        <w:t>, verifica `\~</w:t>
      </w:r>
      <w:proofErr w:type="gramStart"/>
      <w:r w:rsidRPr="003A7FC8">
        <w:rPr>
          <w:rFonts w:ascii="Arial" w:hAnsi="Arial" w:cs="Arial"/>
          <w:color w:val="000000"/>
        </w:rPr>
        <w:t>/.</w:t>
      </w:r>
      <w:proofErr w:type="spellStart"/>
      <w:r w:rsidRPr="003A7FC8">
        <w:rPr>
          <w:rFonts w:ascii="Arial" w:hAnsi="Arial" w:cs="Arial"/>
          <w:color w:val="000000"/>
        </w:rPr>
        <w:t>cdsapirc</w:t>
      </w:r>
      <w:proofErr w:type="spellEnd"/>
      <w:proofErr w:type="gramEnd"/>
      <w:r w:rsidRPr="003A7FC8">
        <w:rPr>
          <w:rFonts w:ascii="Arial" w:hAnsi="Arial" w:cs="Arial"/>
          <w:color w:val="000000"/>
        </w:rPr>
        <w:t>`: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python -c "import </w:t>
      </w:r>
      <w:proofErr w:type="spellStart"/>
      <w:r w:rsidRPr="003A7FC8">
        <w:rPr>
          <w:rFonts w:ascii="Arial" w:hAnsi="Arial" w:cs="Arial"/>
          <w:color w:val="000000"/>
          <w:lang w:val="en-US"/>
        </w:rPr>
        <w:t>cdsapi</w:t>
      </w:r>
      <w:proofErr w:type="spellEnd"/>
      <w:r w:rsidRPr="003A7FC8">
        <w:rPr>
          <w:rFonts w:ascii="Arial" w:hAnsi="Arial" w:cs="Arial"/>
          <w:color w:val="000000"/>
          <w:lang w:val="en-US"/>
        </w:rPr>
        <w:t>; c=</w:t>
      </w:r>
      <w:proofErr w:type="spellStart"/>
      <w:r w:rsidRPr="003A7FC8">
        <w:rPr>
          <w:rFonts w:ascii="Arial" w:hAnsi="Arial" w:cs="Arial"/>
          <w:color w:val="000000"/>
          <w:lang w:val="en-US"/>
        </w:rPr>
        <w:t>cdsapi.Client</w:t>
      </w:r>
      <w:proofErr w:type="spellEnd"/>
      <w:r w:rsidRPr="003A7FC8">
        <w:rPr>
          <w:rFonts w:ascii="Arial" w:hAnsi="Arial" w:cs="Arial"/>
          <w:color w:val="000000"/>
          <w:lang w:val="en-US"/>
        </w:rPr>
        <w:t>(); print('CDS OK')"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4F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. Corrección de error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DEM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lastRenderedPageBreak/>
        <w:t>```</w:t>
      </w:r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correct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topography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4G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>. Estadísticas residuales y fecha de referencia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  <w:lang w:val="en-US"/>
        </w:rPr>
        <w:t>loja</w:t>
      </w:r>
      <w:proofErr w:type="spellEnd"/>
      <w:r w:rsidRPr="003A7FC8">
        <w:rPr>
          <w:rFonts w:ascii="Arial" w:hAnsi="Arial" w:cs="Arial"/>
          <w:color w:val="000000"/>
          <w:lang w:val="en-US"/>
        </w:rPr>
        <w:t>\_</w:t>
      </w:r>
      <w:proofErr w:type="spellStart"/>
      <w:r w:rsidRPr="003A7FC8">
        <w:rPr>
          <w:rFonts w:ascii="Arial" w:hAnsi="Arial" w:cs="Arial"/>
          <w:color w:val="000000"/>
          <w:lang w:val="en-US"/>
        </w:rPr>
        <w:t>sbas.cfg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--</w:t>
      </w:r>
      <w:proofErr w:type="spellStart"/>
      <w:r w:rsidRPr="003A7FC8">
        <w:rPr>
          <w:rFonts w:ascii="Arial" w:hAnsi="Arial" w:cs="Arial"/>
          <w:color w:val="000000"/>
          <w:lang w:val="en-US"/>
        </w:rPr>
        <w:t>dostep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residual\_RMS</w:t>
      </w:r>
      <w:r w:rsidRPr="003A7FC8">
        <w:rPr>
          <w:rFonts w:ascii="Arial" w:hAnsi="Arial" w:cs="Arial"/>
          <w:color w:val="000000"/>
          <w:lang w:val="en-US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  <w:lang w:val="en-US"/>
        </w:rPr>
        <w:t>loja</w:t>
      </w:r>
      <w:proofErr w:type="spellEnd"/>
      <w:r w:rsidRPr="003A7FC8">
        <w:rPr>
          <w:rFonts w:ascii="Arial" w:hAnsi="Arial" w:cs="Arial"/>
          <w:color w:val="000000"/>
          <w:lang w:val="en-US"/>
        </w:rPr>
        <w:t>\_</w:t>
      </w:r>
      <w:proofErr w:type="spellStart"/>
      <w:r w:rsidRPr="003A7FC8">
        <w:rPr>
          <w:rFonts w:ascii="Arial" w:hAnsi="Arial" w:cs="Arial"/>
          <w:color w:val="000000"/>
          <w:lang w:val="en-US"/>
        </w:rPr>
        <w:t>sbas.cfg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--</w:t>
      </w:r>
      <w:proofErr w:type="spellStart"/>
      <w:r w:rsidRPr="003A7FC8">
        <w:rPr>
          <w:rFonts w:ascii="Arial" w:hAnsi="Arial" w:cs="Arial"/>
          <w:color w:val="000000"/>
          <w:lang w:val="en-US"/>
        </w:rPr>
        <w:t>dostep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reference\_date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4H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>. Calcular velocidad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velocity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Al terminar existe `</w:t>
      </w:r>
      <w:proofErr w:type="spellStart"/>
      <w:r w:rsidRPr="003A7FC8">
        <w:rPr>
          <w:rFonts w:ascii="Arial" w:hAnsi="Arial" w:cs="Arial"/>
          <w:color w:val="000000"/>
        </w:rPr>
        <w:t>velocity.h5</w:t>
      </w:r>
      <w:proofErr w:type="spellEnd"/>
      <w:r w:rsidRPr="003A7FC8">
        <w:rPr>
          <w:rFonts w:ascii="Arial" w:hAnsi="Arial" w:cs="Arial"/>
          <w:color w:val="000000"/>
        </w:rPr>
        <w:t>` en `PROCESO\_OK/`.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4I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. </w:t>
      </w:r>
      <w:proofErr w:type="spellStart"/>
      <w:r w:rsidRPr="003A7FC8">
        <w:rPr>
          <w:rFonts w:ascii="Arial" w:hAnsi="Arial" w:cs="Arial"/>
          <w:color w:val="000000"/>
          <w:sz w:val="44"/>
          <w:szCs w:val="44"/>
        </w:rPr>
        <w:t>Geocodificar</w:t>
      </w:r>
      <w:proofErr w:type="spellEnd"/>
      <w:r w:rsidRPr="003A7FC8">
        <w:rPr>
          <w:rFonts w:ascii="Arial" w:hAnsi="Arial" w:cs="Arial"/>
          <w:color w:val="000000"/>
          <w:sz w:val="44"/>
          <w:szCs w:val="44"/>
        </w:rPr>
        <w:t xml:space="preserve"> (si los datos no están ya en coordenadas geográficas)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  <w:lang w:val="en-US"/>
        </w:rPr>
        <w:t>loja</w:t>
      </w:r>
      <w:proofErr w:type="spellEnd"/>
      <w:r w:rsidRPr="003A7FC8">
        <w:rPr>
          <w:rFonts w:ascii="Arial" w:hAnsi="Arial" w:cs="Arial"/>
          <w:color w:val="000000"/>
          <w:lang w:val="en-US"/>
        </w:rPr>
        <w:t>\_</w:t>
      </w:r>
      <w:proofErr w:type="spellStart"/>
      <w:r w:rsidRPr="003A7FC8">
        <w:rPr>
          <w:rFonts w:ascii="Arial" w:hAnsi="Arial" w:cs="Arial"/>
          <w:color w:val="000000"/>
          <w:lang w:val="en-US"/>
        </w:rPr>
        <w:t>sbas.cfg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--</w:t>
      </w:r>
      <w:proofErr w:type="spellStart"/>
      <w:r w:rsidRPr="003A7FC8">
        <w:rPr>
          <w:rFonts w:ascii="Arial" w:hAnsi="Arial" w:cs="Arial"/>
          <w:color w:val="000000"/>
          <w:lang w:val="en-US"/>
        </w:rPr>
        <w:t>dostep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geocode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&gt; Con </w:t>
      </w:r>
      <w:proofErr w:type="spellStart"/>
      <w:r w:rsidRPr="003A7FC8">
        <w:rPr>
          <w:rFonts w:ascii="Arial" w:hAnsi="Arial" w:cs="Arial"/>
          <w:color w:val="000000"/>
        </w:rPr>
        <w:t>HyP3</w:t>
      </w:r>
      <w:proofErr w:type="spellEnd"/>
      <w:r w:rsidRPr="003A7FC8">
        <w:rPr>
          <w:rFonts w:ascii="Arial" w:hAnsi="Arial" w:cs="Arial"/>
          <w:color w:val="000000"/>
        </w:rPr>
        <w:t xml:space="preserve"> los datos ya vienen </w:t>
      </w:r>
      <w:proofErr w:type="spellStart"/>
      <w:r w:rsidRPr="003A7FC8">
        <w:rPr>
          <w:rFonts w:ascii="Arial" w:hAnsi="Arial" w:cs="Arial"/>
          <w:color w:val="000000"/>
        </w:rPr>
        <w:t>geocodificados</w:t>
      </w:r>
      <w:proofErr w:type="spellEnd"/>
      <w:r w:rsidRPr="003A7FC8">
        <w:rPr>
          <w:rFonts w:ascii="Arial" w:hAnsi="Arial" w:cs="Arial"/>
          <w:color w:val="000000"/>
        </w:rPr>
        <w:t>, este paso puede omitirse.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PASO 5 — EXPORTAR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GEOTIFF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(Norte)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>save\_gdal.py geo\_</w:t>
      </w:r>
      <w:proofErr w:type="spellStart"/>
      <w:r w:rsidRPr="003A7FC8">
        <w:rPr>
          <w:rFonts w:ascii="Arial" w:hAnsi="Arial" w:cs="Arial"/>
          <w:color w:val="000000"/>
        </w:rPr>
        <w:t>velocity.h5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velocity</w:t>
      </w:r>
      <w:proofErr w:type="spellEnd"/>
      <w:r w:rsidRPr="003A7FC8">
        <w:rPr>
          <w:rFonts w:ascii="Arial" w:hAnsi="Arial" w:cs="Arial"/>
          <w:color w:val="000000"/>
        </w:rPr>
        <w:t xml:space="preserve"> -o velocidad\_norte\_</w:t>
      </w:r>
      <w:proofErr w:type="spellStart"/>
      <w:r w:rsidRPr="003A7FC8">
        <w:rPr>
          <w:rFonts w:ascii="Arial" w:hAnsi="Arial" w:cs="Arial"/>
          <w:color w:val="000000"/>
        </w:rPr>
        <w:t>mmyr.tif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Si `geo\_</w:t>
      </w:r>
      <w:proofErr w:type="spellStart"/>
      <w:r w:rsidRPr="003A7FC8">
        <w:rPr>
          <w:rFonts w:ascii="Arial" w:hAnsi="Arial" w:cs="Arial"/>
          <w:color w:val="000000"/>
        </w:rPr>
        <w:t>velocity.h5</w:t>
      </w:r>
      <w:proofErr w:type="spellEnd"/>
      <w:r w:rsidRPr="003A7FC8">
        <w:rPr>
          <w:rFonts w:ascii="Arial" w:hAnsi="Arial" w:cs="Arial"/>
          <w:color w:val="000000"/>
        </w:rPr>
        <w:t xml:space="preserve">` no existe (datos ya </w:t>
      </w:r>
      <w:proofErr w:type="spellStart"/>
      <w:r w:rsidRPr="003A7FC8">
        <w:rPr>
          <w:rFonts w:ascii="Arial" w:hAnsi="Arial" w:cs="Arial"/>
          <w:color w:val="000000"/>
        </w:rPr>
        <w:t>geocodificados</w:t>
      </w:r>
      <w:proofErr w:type="spellEnd"/>
      <w:r w:rsidRPr="003A7FC8">
        <w:rPr>
          <w:rFonts w:ascii="Arial" w:hAnsi="Arial" w:cs="Arial"/>
          <w:color w:val="000000"/>
        </w:rPr>
        <w:t xml:space="preserve"> por </w:t>
      </w:r>
      <w:proofErr w:type="spellStart"/>
      <w:r w:rsidRPr="003A7FC8">
        <w:rPr>
          <w:rFonts w:ascii="Arial" w:hAnsi="Arial" w:cs="Arial"/>
          <w:color w:val="000000"/>
        </w:rPr>
        <w:t>HyP3</w:t>
      </w:r>
      <w:proofErr w:type="spellEnd"/>
      <w:r w:rsidRPr="003A7FC8">
        <w:rPr>
          <w:rFonts w:ascii="Arial" w:hAnsi="Arial" w:cs="Arial"/>
          <w:color w:val="000000"/>
        </w:rPr>
        <w:t>):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save\_gdal.py </w:t>
      </w:r>
      <w:proofErr w:type="spellStart"/>
      <w:r w:rsidRPr="003A7FC8">
        <w:rPr>
          <w:rFonts w:ascii="Arial" w:hAnsi="Arial" w:cs="Arial"/>
          <w:color w:val="000000"/>
        </w:rPr>
        <w:t>velocity.h5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velocity</w:t>
      </w:r>
      <w:proofErr w:type="spellEnd"/>
      <w:r w:rsidRPr="003A7FC8">
        <w:rPr>
          <w:rFonts w:ascii="Arial" w:hAnsi="Arial" w:cs="Arial"/>
          <w:color w:val="000000"/>
        </w:rPr>
        <w:t xml:space="preserve"> -o velocidad\_norte\_</w:t>
      </w:r>
      <w:proofErr w:type="spellStart"/>
      <w:r w:rsidRPr="003A7FC8">
        <w:rPr>
          <w:rFonts w:ascii="Arial" w:hAnsi="Arial" w:cs="Arial"/>
          <w:color w:val="000000"/>
        </w:rPr>
        <w:t>mmyr.tif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Verifica el resultado: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gdalinfo</w:t>
      </w:r>
      <w:proofErr w:type="spellEnd"/>
      <w:r w:rsidRPr="003A7FC8">
        <w:rPr>
          <w:rFonts w:ascii="Arial" w:hAnsi="Arial" w:cs="Arial"/>
          <w:color w:val="000000"/>
        </w:rPr>
        <w:t xml:space="preserve"> velocidad\_norte\_</w:t>
      </w:r>
      <w:proofErr w:type="spellStart"/>
      <w:r w:rsidRPr="003A7FC8">
        <w:rPr>
          <w:rFonts w:ascii="Arial" w:hAnsi="Arial" w:cs="Arial"/>
          <w:color w:val="000000"/>
        </w:rPr>
        <w:t>mmyr.tif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PASO 6 — PROCESAMIENTO ÓRBITA SUR (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Track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142)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Repite los Pasos 3 al 5 cambiando a la carpeta `PROCESO\_SUR/`</w:t>
      </w:r>
      <w:r w:rsidRPr="003A7FC8">
        <w:rPr>
          <w:rFonts w:ascii="Arial" w:hAnsi="Arial" w:cs="Arial"/>
          <w:color w:val="000000"/>
        </w:rPr>
        <w:br/>
        <w:t>y usando el archivo de configuración `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>`.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cd </w:t>
      </w:r>
      <w:proofErr w:type="spellStart"/>
      <w:r w:rsidRPr="003A7FC8">
        <w:rPr>
          <w:rFonts w:ascii="Arial" w:hAnsi="Arial" w:cs="Arial"/>
          <w:color w:val="000000"/>
        </w:rPr>
        <w:t>AQUI</w:t>
      </w:r>
      <w:proofErr w:type="spellEnd"/>
      <w:r w:rsidRPr="003A7FC8">
        <w:rPr>
          <w:rFonts w:ascii="Arial" w:hAnsi="Arial" w:cs="Arial"/>
          <w:color w:val="000000"/>
        </w:rPr>
        <w:t>\_TU\_RUTA\_BASE/</w:t>
      </w:r>
      <w:proofErr w:type="spellStart"/>
      <w:r w:rsidRPr="003A7FC8">
        <w:rPr>
          <w:rFonts w:ascii="Arial" w:hAnsi="Arial" w:cs="Arial"/>
          <w:color w:val="000000"/>
        </w:rPr>
        <w:t>INTERFEROMETRIA</w:t>
      </w:r>
      <w:proofErr w:type="spellEnd"/>
      <w:r w:rsidRPr="003A7FC8">
        <w:rPr>
          <w:rFonts w:ascii="Arial" w:hAnsi="Arial" w:cs="Arial"/>
          <w:color w:val="000000"/>
        </w:rPr>
        <w:t>\_LOJA/ARTICULO/PROCESO\_SUR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copy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AQUI</w:t>
      </w:r>
      <w:proofErr w:type="spellEnd"/>
      <w:r w:rsidRPr="003A7FC8">
        <w:rPr>
          <w:rFonts w:ascii="Arial" w:hAnsi="Arial" w:cs="Arial"/>
          <w:color w:val="000000"/>
        </w:rPr>
        <w:t>\_TU\_RUTA\_BASE/</w:t>
      </w:r>
      <w:proofErr w:type="spellStart"/>
      <w:r w:rsidRPr="003A7FC8">
        <w:rPr>
          <w:rFonts w:ascii="Arial" w:hAnsi="Arial" w:cs="Arial"/>
          <w:color w:val="000000"/>
        </w:rPr>
        <w:t>configs</w:t>
      </w:r>
      <w:proofErr w:type="spellEnd"/>
      <w:r w:rsidRPr="003A7FC8">
        <w:rPr>
          <w:rFonts w:ascii="Arial" w:hAnsi="Arial" w:cs="Arial"/>
          <w:color w:val="000000"/>
        </w:rPr>
        <w:t>/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.</w:t>
      </w:r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load\_data</w:t>
      </w:r>
      <w:r w:rsidRPr="003A7FC8">
        <w:rPr>
          <w:rFonts w:ascii="Arial" w:hAnsi="Arial" w:cs="Arial"/>
          <w:color w:val="000000"/>
        </w:rPr>
        <w:br/>
      </w:r>
      <w:r w:rsidRPr="003A7FC8">
        <w:rPr>
          <w:rFonts w:ascii="Arial" w:hAnsi="Arial" w:cs="Arial"/>
          <w:color w:val="000000"/>
        </w:rPr>
        <w:lastRenderedPageBreak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modify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network</w:t>
      </w:r>
      <w:proofErr w:type="spellEnd"/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reference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point</w:t>
      </w:r>
      <w:proofErr w:type="spellEnd"/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invert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network</w:t>
      </w:r>
      <w:proofErr w:type="spellEnd"/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correct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troposphere</w:t>
      </w:r>
      <w:proofErr w:type="spellEnd"/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correct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topography</w:t>
      </w:r>
      <w:proofErr w:type="spellEnd"/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residual\_</w:t>
      </w:r>
      <w:proofErr w:type="spellStart"/>
      <w:r w:rsidRPr="003A7FC8">
        <w:rPr>
          <w:rFonts w:ascii="Arial" w:hAnsi="Arial" w:cs="Arial"/>
          <w:color w:val="000000"/>
        </w:rPr>
        <w:t>RMS</w:t>
      </w:r>
      <w:proofErr w:type="spellEnd"/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reference</w:t>
      </w:r>
      <w:proofErr w:type="spellEnd"/>
      <w:r w:rsidRPr="003A7FC8">
        <w:rPr>
          <w:rFonts w:ascii="Arial" w:hAnsi="Arial" w:cs="Arial"/>
          <w:color w:val="000000"/>
        </w:rPr>
        <w:t>\_date</w:t>
      </w:r>
      <w:r w:rsidRPr="003A7FC8">
        <w:rPr>
          <w:rFonts w:ascii="Arial" w:hAnsi="Arial" w:cs="Arial"/>
          <w:color w:val="000000"/>
        </w:rPr>
        <w:br/>
        <w:t xml:space="preserve">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dostep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velocity</w:t>
      </w:r>
      <w:proofErr w:type="spellEnd"/>
      <w:r w:rsidRPr="003A7FC8">
        <w:rPr>
          <w:rFonts w:ascii="Arial" w:hAnsi="Arial" w:cs="Arial"/>
          <w:color w:val="000000"/>
        </w:rPr>
        <w:br/>
        <w:t xml:space="preserve">save\_gdal.py </w:t>
      </w:r>
      <w:proofErr w:type="spellStart"/>
      <w:r w:rsidRPr="003A7FC8">
        <w:rPr>
          <w:rFonts w:ascii="Arial" w:hAnsi="Arial" w:cs="Arial"/>
          <w:color w:val="000000"/>
        </w:rPr>
        <w:t>velocity.h5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velocity</w:t>
      </w:r>
      <w:proofErr w:type="spellEnd"/>
      <w:r w:rsidRPr="003A7FC8">
        <w:rPr>
          <w:rFonts w:ascii="Arial" w:hAnsi="Arial" w:cs="Arial"/>
          <w:color w:val="000000"/>
        </w:rPr>
        <w:t xml:space="preserve"> -o velocidad\_sur\_</w:t>
      </w:r>
      <w:proofErr w:type="spellStart"/>
      <w:r w:rsidRPr="003A7FC8">
        <w:rPr>
          <w:rFonts w:ascii="Arial" w:hAnsi="Arial" w:cs="Arial"/>
          <w:color w:val="000000"/>
        </w:rPr>
        <w:t>mmyr.tif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PASO 7 — MOSAICO DE VELOCIDADES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El mosaico se realiza en </w:t>
      </w:r>
      <w:proofErr w:type="spellStart"/>
      <w:r w:rsidRPr="003A7FC8">
        <w:rPr>
          <w:rFonts w:ascii="Arial" w:hAnsi="Arial" w:cs="Arial"/>
          <w:b/>
          <w:bCs/>
          <w:color w:val="000000"/>
        </w:rPr>
        <w:t>ArcMap</w:t>
      </w:r>
      <w:proofErr w:type="spellEnd"/>
      <w:r w:rsidRPr="003A7FC8">
        <w:rPr>
          <w:rFonts w:ascii="Arial" w:hAnsi="Arial" w:cs="Arial"/>
          <w:color w:val="000000"/>
        </w:rPr>
        <w:t xml:space="preserve"> o </w:t>
      </w:r>
      <w:proofErr w:type="spellStart"/>
      <w:r w:rsidRPr="003A7FC8">
        <w:rPr>
          <w:rFonts w:ascii="Arial" w:hAnsi="Arial" w:cs="Arial"/>
          <w:b/>
          <w:bCs/>
          <w:color w:val="000000"/>
        </w:rPr>
        <w:t>QGIS</w:t>
      </w:r>
      <w:proofErr w:type="spellEnd"/>
      <w:r w:rsidRPr="003A7FC8">
        <w:rPr>
          <w:rFonts w:ascii="Arial" w:hAnsi="Arial" w:cs="Arial"/>
          <w:color w:val="000000"/>
        </w:rPr>
        <w:t>: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Carga `velocidad\_norte\_</w:t>
      </w:r>
      <w:proofErr w:type="spellStart"/>
      <w:r w:rsidRPr="003A7FC8">
        <w:rPr>
          <w:rFonts w:ascii="Arial" w:hAnsi="Arial" w:cs="Arial"/>
          <w:color w:val="000000"/>
        </w:rPr>
        <w:t>mmyr.tif</w:t>
      </w:r>
      <w:proofErr w:type="spellEnd"/>
      <w:r w:rsidRPr="003A7FC8">
        <w:rPr>
          <w:rFonts w:ascii="Arial" w:hAnsi="Arial" w:cs="Arial"/>
          <w:color w:val="000000"/>
        </w:rPr>
        <w:t>` y `velocidad\_sur\_</w:t>
      </w:r>
      <w:proofErr w:type="spellStart"/>
      <w:r w:rsidRPr="003A7FC8">
        <w:rPr>
          <w:rFonts w:ascii="Arial" w:hAnsi="Arial" w:cs="Arial"/>
          <w:color w:val="000000"/>
        </w:rPr>
        <w:t>mmyr.tif</w:t>
      </w:r>
      <w:proofErr w:type="spellEnd"/>
      <w:r w:rsidRPr="003A7FC8">
        <w:rPr>
          <w:rFonts w:ascii="Arial" w:hAnsi="Arial" w:cs="Arial"/>
          <w:color w:val="000000"/>
        </w:rPr>
        <w:t>`.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Calcula la mediana de cada </w:t>
      </w:r>
      <w:proofErr w:type="spellStart"/>
      <w:r w:rsidRPr="003A7FC8">
        <w:rPr>
          <w:rFonts w:ascii="Arial" w:hAnsi="Arial" w:cs="Arial"/>
          <w:color w:val="000000"/>
        </w:rPr>
        <w:t>raster</w:t>
      </w:r>
      <w:proofErr w:type="spellEnd"/>
      <w:r w:rsidRPr="003A7FC8">
        <w:rPr>
          <w:rFonts w:ascii="Arial" w:hAnsi="Arial" w:cs="Arial"/>
          <w:color w:val="000000"/>
        </w:rPr>
        <w:t xml:space="preserve"> en la </w:t>
      </w:r>
      <w:r w:rsidRPr="003A7FC8">
        <w:rPr>
          <w:rFonts w:ascii="Arial" w:hAnsi="Arial" w:cs="Arial"/>
          <w:b/>
          <w:bCs/>
          <w:color w:val="000000"/>
        </w:rPr>
        <w:t>zona de solapamiento</w:t>
      </w:r>
      <w:r w:rsidRPr="003A7FC8">
        <w:rPr>
          <w:rFonts w:ascii="Arial" w:hAnsi="Arial" w:cs="Arial"/>
          <w:color w:val="000000"/>
        </w:rPr>
        <w:br/>
        <w:t xml:space="preserve">(Y = 9,542,940 — 9,552,360 m </w:t>
      </w:r>
      <w:proofErr w:type="spellStart"/>
      <w:r w:rsidRPr="003A7FC8">
        <w:rPr>
          <w:rFonts w:ascii="Arial" w:hAnsi="Arial" w:cs="Arial"/>
          <w:color w:val="000000"/>
        </w:rPr>
        <w:t>UTM17S</w:t>
      </w:r>
      <w:proofErr w:type="spellEnd"/>
      <w:r w:rsidRPr="003A7FC8">
        <w:rPr>
          <w:rFonts w:ascii="Arial" w:hAnsi="Arial" w:cs="Arial"/>
          <w:color w:val="000000"/>
        </w:rPr>
        <w:t>).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Calcula el offset:</w:t>
      </w:r>
    </w:p>
    <w:p w:rsidR="003A7FC8" w:rsidRPr="003A7FC8" w:rsidRDefault="003A7FC8" w:rsidP="003A7FC8">
      <w:pPr>
        <w:numPr>
          <w:ilvl w:val="2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Mediana Norte en </w:t>
      </w:r>
      <w:proofErr w:type="spellStart"/>
      <w:r w:rsidRPr="003A7FC8">
        <w:rPr>
          <w:rFonts w:ascii="Arial" w:hAnsi="Arial" w:cs="Arial"/>
          <w:color w:val="000000"/>
        </w:rPr>
        <w:t>solap</w:t>
      </w:r>
      <w:proofErr w:type="spellEnd"/>
      <w:r w:rsidRPr="003A7FC8">
        <w:rPr>
          <w:rFonts w:ascii="Arial" w:hAnsi="Arial" w:cs="Arial"/>
          <w:color w:val="000000"/>
        </w:rPr>
        <w:t>: −19.76 mm/año</w:t>
      </w:r>
    </w:p>
    <w:p w:rsidR="003A7FC8" w:rsidRPr="003A7FC8" w:rsidRDefault="003A7FC8" w:rsidP="003A7FC8">
      <w:pPr>
        <w:numPr>
          <w:ilvl w:val="2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Mediana Sur en </w:t>
      </w:r>
      <w:proofErr w:type="spellStart"/>
      <w:r w:rsidRPr="003A7FC8">
        <w:rPr>
          <w:rFonts w:ascii="Arial" w:hAnsi="Arial" w:cs="Arial"/>
          <w:color w:val="000000"/>
        </w:rPr>
        <w:t>solap</w:t>
      </w:r>
      <w:proofErr w:type="spellEnd"/>
      <w:r w:rsidRPr="003A7FC8">
        <w:rPr>
          <w:rFonts w:ascii="Arial" w:hAnsi="Arial" w:cs="Arial"/>
          <w:color w:val="000000"/>
        </w:rPr>
        <w:t>:   +10.96 mm/año</w:t>
      </w:r>
    </w:p>
    <w:p w:rsidR="003A7FC8" w:rsidRPr="003A7FC8" w:rsidRDefault="003A7FC8" w:rsidP="003A7FC8">
      <w:pPr>
        <w:numPr>
          <w:ilvl w:val="2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Offset = −30.72 mm/año</w:t>
      </w:r>
      <w:r w:rsidRPr="003A7FC8">
        <w:rPr>
          <w:rFonts w:ascii="Arial" w:hAnsi="Arial" w:cs="Arial"/>
          <w:color w:val="000000"/>
        </w:rPr>
        <w:t xml:space="preserve"> (aplica a la órbita Sur)</w:t>
      </w:r>
    </w:p>
    <w:p w:rsidR="003A7FC8" w:rsidRPr="003A7FC8" w:rsidRDefault="003A7FC8" w:rsidP="003A7FC8">
      <w:pPr>
        <w:numPr>
          <w:ilvl w:val="1"/>
          <w:numId w:val="3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Suma el offset al </w:t>
      </w:r>
      <w:proofErr w:type="spellStart"/>
      <w:r w:rsidRPr="003A7FC8">
        <w:rPr>
          <w:rFonts w:ascii="Arial" w:hAnsi="Arial" w:cs="Arial"/>
          <w:color w:val="000000"/>
        </w:rPr>
        <w:t>raster</w:t>
      </w:r>
      <w:proofErr w:type="spellEnd"/>
      <w:r w:rsidRPr="003A7FC8">
        <w:rPr>
          <w:rFonts w:ascii="Arial" w:hAnsi="Arial" w:cs="Arial"/>
          <w:color w:val="000000"/>
        </w:rPr>
        <w:t xml:space="preserve"> Sur y combina con el Norte usando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Mosaic</w:t>
      </w:r>
      <w:proofErr w:type="spellEnd"/>
      <w:r w:rsidRPr="003A7FC8">
        <w:rPr>
          <w:rFonts w:ascii="Arial" w:hAnsi="Arial" w:cs="Arial"/>
          <w:color w:val="000000"/>
        </w:rPr>
        <w:t xml:space="preserve"> to New </w:t>
      </w:r>
      <w:proofErr w:type="spellStart"/>
      <w:r w:rsidRPr="003A7FC8">
        <w:rPr>
          <w:rFonts w:ascii="Arial" w:hAnsi="Arial" w:cs="Arial"/>
          <w:color w:val="000000"/>
        </w:rPr>
        <w:t>Raster</w:t>
      </w:r>
      <w:proofErr w:type="spellEnd"/>
      <w:r w:rsidRPr="003A7FC8">
        <w:rPr>
          <w:rFonts w:ascii="Arial" w:hAnsi="Arial" w:cs="Arial"/>
          <w:color w:val="000000"/>
        </w:rPr>
        <w:t xml:space="preserve"> (</w:t>
      </w:r>
      <w:proofErr w:type="spellStart"/>
      <w:r w:rsidRPr="003A7FC8">
        <w:rPr>
          <w:rFonts w:ascii="Arial" w:hAnsi="Arial" w:cs="Arial"/>
          <w:color w:val="000000"/>
        </w:rPr>
        <w:t>ArcMap</w:t>
      </w:r>
      <w:proofErr w:type="spellEnd"/>
      <w:r w:rsidRPr="003A7FC8">
        <w:rPr>
          <w:rFonts w:ascii="Arial" w:hAnsi="Arial" w:cs="Arial"/>
          <w:color w:val="000000"/>
        </w:rPr>
        <w:t xml:space="preserve">) o </w:t>
      </w:r>
      <w:proofErr w:type="spellStart"/>
      <w:r w:rsidRPr="003A7FC8">
        <w:rPr>
          <w:rFonts w:ascii="Arial" w:hAnsi="Arial" w:cs="Arial"/>
          <w:color w:val="000000"/>
        </w:rPr>
        <w:t>Merge</w:t>
      </w:r>
      <w:proofErr w:type="spellEnd"/>
      <w:r w:rsidRPr="003A7FC8">
        <w:rPr>
          <w:rFonts w:ascii="Arial" w:hAnsi="Arial" w:cs="Arial"/>
          <w:color w:val="000000"/>
        </w:rPr>
        <w:t xml:space="preserve"> (</w:t>
      </w:r>
      <w:proofErr w:type="spellStart"/>
      <w:r w:rsidRPr="003A7FC8">
        <w:rPr>
          <w:rFonts w:ascii="Arial" w:hAnsi="Arial" w:cs="Arial"/>
          <w:color w:val="000000"/>
        </w:rPr>
        <w:t>QGIS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Raster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Calculator</w:t>
      </w:r>
      <w:proofErr w:type="spellEnd"/>
      <w:r w:rsidRPr="003A7FC8">
        <w:rPr>
          <w:rFonts w:ascii="Arial" w:hAnsi="Arial" w:cs="Arial"/>
          <w:color w:val="000000"/>
        </w:rPr>
        <w:t>).</w:t>
      </w:r>
    </w:p>
    <w:p w:rsidR="003A7FC8" w:rsidRPr="003A7FC8" w:rsidRDefault="003A7FC8" w:rsidP="003A7FC8">
      <w:pPr>
        <w:numPr>
          <w:ilvl w:val="1"/>
          <w:numId w:val="3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Resultado final: `velocidad\_COMPLETA\_</w:t>
      </w:r>
      <w:proofErr w:type="spellStart"/>
      <w:r w:rsidRPr="003A7FC8">
        <w:rPr>
          <w:rFonts w:ascii="Arial" w:hAnsi="Arial" w:cs="Arial"/>
          <w:color w:val="000000"/>
        </w:rPr>
        <w:t>mmyr.tif</w:t>
      </w:r>
      <w:proofErr w:type="spellEnd"/>
      <w:r w:rsidRPr="003A7FC8">
        <w:rPr>
          <w:rFonts w:ascii="Arial" w:hAnsi="Arial" w:cs="Arial"/>
          <w:color w:val="000000"/>
        </w:rPr>
        <w:t>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PASO 8 — VISUALIZACIÓN RÁPIDA EN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MINTPY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Ver el mapa de velocidades desde Anaconda </w:t>
      </w:r>
      <w:proofErr w:type="spellStart"/>
      <w:r w:rsidRPr="003A7FC8">
        <w:rPr>
          <w:rFonts w:ascii="Arial" w:hAnsi="Arial" w:cs="Arial"/>
          <w:color w:val="000000"/>
        </w:rPr>
        <w:t>Prompt</w:t>
      </w:r>
      <w:proofErr w:type="spellEnd"/>
      <w:r w:rsidRPr="003A7FC8">
        <w:rPr>
          <w:rFonts w:ascii="Arial" w:hAnsi="Arial" w:cs="Arial"/>
          <w:color w:val="000000"/>
        </w:rPr>
        <w:t>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 xml:space="preserve">view.py </w:t>
      </w:r>
      <w:proofErr w:type="spellStart"/>
      <w:r w:rsidRPr="003A7FC8">
        <w:rPr>
          <w:rFonts w:ascii="Arial" w:hAnsi="Arial" w:cs="Arial"/>
          <w:color w:val="000000"/>
          <w:lang w:val="en-US"/>
        </w:rPr>
        <w:t>velocity.h5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velocity --</w:t>
      </w:r>
      <w:proofErr w:type="spellStart"/>
      <w:r w:rsidRPr="003A7FC8">
        <w:rPr>
          <w:rFonts w:ascii="Arial" w:hAnsi="Arial" w:cs="Arial"/>
          <w:color w:val="000000"/>
          <w:lang w:val="en-US"/>
        </w:rPr>
        <w:t>colormap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3A7FC8">
        <w:rPr>
          <w:rFonts w:ascii="Arial" w:hAnsi="Arial" w:cs="Arial"/>
          <w:color w:val="000000"/>
          <w:lang w:val="en-US"/>
        </w:rPr>
        <w:t>RdBu</w:t>
      </w:r>
      <w:proofErr w:type="spellEnd"/>
      <w:r w:rsidRPr="003A7FC8">
        <w:rPr>
          <w:rFonts w:ascii="Arial" w:hAnsi="Arial" w:cs="Arial"/>
          <w:color w:val="000000"/>
          <w:lang w:val="en-US"/>
        </w:rPr>
        <w:t>\_r --</w:t>
      </w:r>
      <w:proofErr w:type="spellStart"/>
      <w:r w:rsidRPr="003A7FC8">
        <w:rPr>
          <w:rFonts w:ascii="Arial" w:hAnsi="Arial" w:cs="Arial"/>
          <w:color w:val="000000"/>
          <w:lang w:val="en-US"/>
        </w:rPr>
        <w:t>vlim</w:t>
      </w:r>
      <w:proofErr w:type="spellEnd"/>
      <w:r w:rsidRPr="003A7FC8">
        <w:rPr>
          <w:rFonts w:ascii="Arial" w:hAnsi="Arial" w:cs="Arial"/>
          <w:color w:val="000000"/>
          <w:lang w:val="en-US"/>
        </w:rPr>
        <w:t xml:space="preserve"> -0.05 0.015 --save --dpi 300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Ver serie de tiempo en un pixel específico (y=434, x=180):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tsview.py </w:t>
      </w:r>
      <w:proofErr w:type="spellStart"/>
      <w:r w:rsidRPr="003A7FC8">
        <w:rPr>
          <w:rFonts w:ascii="Arial" w:hAnsi="Arial" w:cs="Arial"/>
          <w:color w:val="000000"/>
        </w:rPr>
        <w:t>timeseries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ERA5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demErr.h5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yx</w:t>
      </w:r>
      <w:proofErr w:type="spellEnd"/>
      <w:r w:rsidRPr="003A7FC8">
        <w:rPr>
          <w:rFonts w:ascii="Arial" w:hAnsi="Arial" w:cs="Arial"/>
          <w:color w:val="000000"/>
        </w:rPr>
        <w:t xml:space="preserve"> 434 180</w:t>
      </w:r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Ver coherencia temporal: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 xml:space="preserve">view.py </w:t>
      </w:r>
      <w:proofErr w:type="spellStart"/>
      <w:r w:rsidRPr="003A7FC8">
        <w:rPr>
          <w:rFonts w:ascii="Arial" w:hAnsi="Arial" w:cs="Arial"/>
          <w:color w:val="000000"/>
        </w:rPr>
        <w:t>temporalCoherence.h5</w:t>
      </w:r>
      <w:proofErr w:type="spellEnd"/>
      <w:r w:rsidRPr="003A7FC8">
        <w:rPr>
          <w:rFonts w:ascii="Arial" w:hAnsi="Arial" w:cs="Arial"/>
          <w:color w:val="000000"/>
        </w:rPr>
        <w:t xml:space="preserve"> --</w:t>
      </w:r>
      <w:proofErr w:type="spellStart"/>
      <w:r w:rsidRPr="003A7FC8">
        <w:rPr>
          <w:rFonts w:ascii="Arial" w:hAnsi="Arial" w:cs="Arial"/>
          <w:color w:val="000000"/>
        </w:rPr>
        <w:t>colormap</w:t>
      </w:r>
      <w:proofErr w:type="spellEnd"/>
      <w:r w:rsidRPr="003A7FC8">
        <w:rPr>
          <w:rFonts w:ascii="Arial" w:hAnsi="Arial" w:cs="Arial"/>
          <w:color w:val="000000"/>
        </w:rPr>
        <w:t xml:space="preserve"> gray --</w:t>
      </w:r>
      <w:proofErr w:type="spellStart"/>
      <w:r w:rsidRPr="003A7FC8">
        <w:rPr>
          <w:rFonts w:ascii="Arial" w:hAnsi="Arial" w:cs="Arial"/>
          <w:color w:val="000000"/>
        </w:rPr>
        <w:t>vlim</w:t>
      </w:r>
      <w:proofErr w:type="spellEnd"/>
      <w:r w:rsidRPr="003A7FC8">
        <w:rPr>
          <w:rFonts w:ascii="Arial" w:hAnsi="Arial" w:cs="Arial"/>
          <w:color w:val="000000"/>
        </w:rPr>
        <w:t xml:space="preserve"> 0 1</w:t>
      </w:r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SOLUCIÓN DE ERRORES FRECUENTES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648"/>
        <w:gridCol w:w="2649"/>
        <w:gridCol w:w="4053"/>
      </w:tblGrid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lastRenderedPageBreak/>
              <w:t>Error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Causa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Solución</w:t>
            </w:r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`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unknown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satellite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S1C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`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MintPy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no reconoce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Sentinel-1C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Edita `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prep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\_hyp3.py`, agrega `'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S1C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'` a la lista de satélites</w:t>
            </w:r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`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UNIT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= meter` en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ifgramStack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HyP3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escribe unidades incorrectas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Corrección manual en Paso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4A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Error de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URL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CDS/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ECMWF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API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URL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cambió post-2024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Usa `https://cds.climate.copernicus.eu/api` (sin /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v2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)</w:t>
            </w:r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`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weightFunc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var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` colapsa coherencia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Incompatible con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HyP3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geocodificado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Cambia a `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weightFunc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= no` en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el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.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cfg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Gap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S1B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diciembre 2021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102 días sin datos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Normal — `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skip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\_date` = 0 lo cubre automáticamente</w:t>
            </w:r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`smallbaselineApp.py` no reconocido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PATH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de entorno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conda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incorrecto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Usa `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conda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activate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mintpy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` primero; no usar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PowerShell</w:t>
            </w:r>
            <w:proofErr w:type="spellEnd"/>
          </w:p>
        </w:tc>
      </w:tr>
    </w:tbl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i/>
          <w:iCs/>
          <w:color w:val="000000"/>
        </w:rPr>
        <w:t xml:space="preserve">Documento generado como parte del repositorio público del </w:t>
      </w:r>
      <w:proofErr w:type="spellStart"/>
      <w:r w:rsidRPr="003A7FC8">
        <w:rPr>
          <w:rFonts w:ascii="Arial" w:hAnsi="Arial" w:cs="Arial"/>
          <w:i/>
          <w:iCs/>
          <w:color w:val="000000"/>
        </w:rPr>
        <w:t>TFM</w:t>
      </w:r>
      <w:proofErr w:type="spellEnd"/>
      <w:r w:rsidRPr="003A7FC8">
        <w:rPr>
          <w:rFonts w:ascii="Arial" w:hAnsi="Arial" w:cs="Arial"/>
          <w:i/>
          <w:iCs/>
          <w:color w:val="000000"/>
        </w:rPr>
        <w:t>.</w:t>
      </w:r>
      <w:r w:rsidRPr="003A7FC8">
        <w:rPr>
          <w:rFonts w:ascii="Arial" w:hAnsi="Arial" w:cs="Arial"/>
          <w:i/>
          <w:iCs/>
          <w:color w:val="000000"/>
        </w:rPr>
        <w:br/>
      </w:r>
      <w:proofErr w:type="spellStart"/>
      <w:r w:rsidRPr="003A7FC8">
        <w:rPr>
          <w:rFonts w:ascii="Arial" w:hAnsi="Arial" w:cs="Arial"/>
          <w:i/>
          <w:iCs/>
          <w:color w:val="000000"/>
        </w:rPr>
        <w:t>USGP</w:t>
      </w:r>
      <w:proofErr w:type="spellEnd"/>
      <w:r w:rsidRPr="003A7FC8">
        <w:rPr>
          <w:rFonts w:ascii="Arial" w:hAnsi="Arial" w:cs="Arial"/>
          <w:i/>
          <w:iCs/>
          <w:color w:val="000000"/>
        </w:rPr>
        <w:t xml:space="preserve"> — Universidad San Gregorio de Portoviejo, Ecuador, 2025.</w:t>
      </w:r>
    </w:p>
    <w:p w:rsidR="00BC291B" w:rsidRPr="003A7FC8" w:rsidRDefault="00BC291B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Default="003A7FC8" w:rsidP="003A7FC8">
      <w:pPr>
        <w:rPr>
          <w:rFonts w:ascii="Arial" w:hAnsi="Arial" w:cs="Arial"/>
        </w:rPr>
      </w:pPr>
    </w:p>
    <w:p w:rsidR="004C3668" w:rsidRDefault="004C3668" w:rsidP="003A7FC8">
      <w:pPr>
        <w:rPr>
          <w:rFonts w:ascii="Arial" w:hAnsi="Arial" w:cs="Arial"/>
        </w:rPr>
      </w:pPr>
    </w:p>
    <w:p w:rsidR="004C3668" w:rsidRDefault="004C3668" w:rsidP="003A7FC8">
      <w:pPr>
        <w:rPr>
          <w:rFonts w:ascii="Arial" w:hAnsi="Arial" w:cs="Arial"/>
        </w:rPr>
      </w:pPr>
    </w:p>
    <w:p w:rsidR="004C3668" w:rsidRDefault="004C3668" w:rsidP="003A7FC8">
      <w:pPr>
        <w:rPr>
          <w:rFonts w:ascii="Arial" w:hAnsi="Arial" w:cs="Arial"/>
        </w:rPr>
      </w:pPr>
    </w:p>
    <w:p w:rsidR="004C3668" w:rsidRDefault="004C3668" w:rsidP="003A7FC8">
      <w:pPr>
        <w:rPr>
          <w:rFonts w:ascii="Arial" w:hAnsi="Arial" w:cs="Arial"/>
        </w:rPr>
      </w:pPr>
    </w:p>
    <w:p w:rsidR="004C3668" w:rsidRDefault="004C3668" w:rsidP="003A7FC8">
      <w:pPr>
        <w:rPr>
          <w:rFonts w:ascii="Arial" w:hAnsi="Arial" w:cs="Arial"/>
        </w:rPr>
      </w:pPr>
    </w:p>
    <w:p w:rsidR="004C3668" w:rsidRDefault="004C3668" w:rsidP="003A7FC8">
      <w:pPr>
        <w:rPr>
          <w:rFonts w:ascii="Arial" w:hAnsi="Arial" w:cs="Arial"/>
        </w:rPr>
      </w:pPr>
    </w:p>
    <w:p w:rsidR="004C3668" w:rsidRPr="003A7FC8" w:rsidRDefault="004C3668" w:rsidP="003A7FC8">
      <w:pPr>
        <w:rPr>
          <w:rFonts w:ascii="Arial" w:hAnsi="Arial" w:cs="Arial"/>
        </w:rPr>
      </w:pPr>
      <w:bookmarkStart w:id="0" w:name="_GoBack"/>
      <w:bookmarkEnd w:id="0"/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rPr>
          <w:rFonts w:ascii="Arial" w:hAnsi="Arial" w:cs="Arial"/>
        </w:rPr>
      </w:pP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6"/>
          <w:szCs w:val="56"/>
        </w:rPr>
      </w:pPr>
      <w:r w:rsidRPr="003A7FC8">
        <w:rPr>
          <w:rFonts w:ascii="Arial" w:hAnsi="Arial" w:cs="Arial"/>
          <w:color w:val="000000"/>
          <w:sz w:val="56"/>
          <w:szCs w:val="56"/>
        </w:rPr>
        <w:lastRenderedPageBreak/>
        <w:t>MANUAL DE REPLICACIÓN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Análisis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InSAR-SBAS</w:t>
      </w:r>
      <w:proofErr w:type="spellEnd"/>
      <w:r w:rsidRPr="003A7FC8">
        <w:rPr>
          <w:rFonts w:ascii="Arial" w:hAnsi="Arial" w:cs="Arial"/>
          <w:color w:val="000000"/>
          <w:sz w:val="50"/>
          <w:szCs w:val="50"/>
        </w:rPr>
        <w:t xml:space="preserve"> de Deformaciones Superficiales con </w:t>
      </w:r>
      <w:proofErr w:type="spellStart"/>
      <w:r w:rsidRPr="003A7FC8">
        <w:rPr>
          <w:rFonts w:ascii="Arial" w:hAnsi="Arial" w:cs="Arial"/>
          <w:color w:val="000000"/>
          <w:sz w:val="50"/>
          <w:szCs w:val="50"/>
        </w:rPr>
        <w:t>MintPy</w:t>
      </w:r>
      <w:proofErr w:type="spellEnd"/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4"/>
          <w:szCs w:val="44"/>
        </w:rPr>
      </w:pPr>
      <w:r w:rsidRPr="003A7FC8">
        <w:rPr>
          <w:rFonts w:ascii="Arial" w:hAnsi="Arial" w:cs="Arial"/>
          <w:color w:val="000000"/>
          <w:sz w:val="44"/>
          <w:szCs w:val="44"/>
        </w:rPr>
        <w:t>Hoya de Loja, Ecuador (2019–2026)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Autores:</w:t>
      </w:r>
      <w:r w:rsidRPr="003A7FC8">
        <w:rPr>
          <w:rFonts w:ascii="Arial" w:hAnsi="Arial" w:cs="Arial"/>
          <w:color w:val="000000"/>
        </w:rPr>
        <w:t xml:space="preserve"> Adan Saúl Abarca-Abarca · Byron Antonio Bravo-Granda</w:t>
      </w:r>
      <w:r w:rsidRPr="003A7FC8">
        <w:rPr>
          <w:rFonts w:ascii="Arial" w:hAnsi="Arial" w:cs="Arial"/>
          <w:color w:val="000000"/>
        </w:rPr>
        <w:br/>
      </w:r>
      <w:r w:rsidRPr="003A7FC8">
        <w:rPr>
          <w:rFonts w:ascii="Arial" w:hAnsi="Arial" w:cs="Arial"/>
          <w:b/>
          <w:bCs/>
          <w:color w:val="000000"/>
        </w:rPr>
        <w:t>Institución:</w:t>
      </w:r>
      <w:r w:rsidRPr="003A7FC8">
        <w:rPr>
          <w:rFonts w:ascii="Arial" w:hAnsi="Arial" w:cs="Arial"/>
          <w:color w:val="000000"/>
        </w:rPr>
        <w:t xml:space="preserve"> Universidad San Gregorio de Portoviejo (</w:t>
      </w:r>
      <w:proofErr w:type="spellStart"/>
      <w:r w:rsidRPr="003A7FC8">
        <w:rPr>
          <w:rFonts w:ascii="Arial" w:hAnsi="Arial" w:cs="Arial"/>
          <w:color w:val="000000"/>
        </w:rPr>
        <w:t>USGP</w:t>
      </w:r>
      <w:proofErr w:type="spellEnd"/>
      <w:r w:rsidRPr="003A7FC8">
        <w:rPr>
          <w:rFonts w:ascii="Arial" w:hAnsi="Arial" w:cs="Arial"/>
          <w:color w:val="000000"/>
        </w:rPr>
        <w:t>), Ecuador</w:t>
      </w:r>
      <w:r w:rsidRPr="003A7FC8">
        <w:rPr>
          <w:rFonts w:ascii="Arial" w:hAnsi="Arial" w:cs="Arial"/>
          <w:color w:val="000000"/>
        </w:rPr>
        <w:br/>
      </w:r>
      <w:r w:rsidRPr="003A7FC8">
        <w:rPr>
          <w:rFonts w:ascii="Arial" w:hAnsi="Arial" w:cs="Arial"/>
          <w:b/>
          <w:bCs/>
          <w:color w:val="000000"/>
        </w:rPr>
        <w:t>Versión:</w:t>
      </w:r>
      <w:r w:rsidRPr="003A7FC8">
        <w:rPr>
          <w:rFonts w:ascii="Arial" w:hAnsi="Arial" w:cs="Arial"/>
          <w:color w:val="000000"/>
        </w:rPr>
        <w:t xml:space="preserve"> 1.0 — Junio 2025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¿QUÉ CONTIENE ESTE REPOSITORIO?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Este repositorio documenta el flujo de trabajo completo para reproducir el análisis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InSAR-SBAS</w:t>
      </w:r>
      <w:proofErr w:type="spellEnd"/>
      <w:r w:rsidRPr="003A7FC8">
        <w:rPr>
          <w:rFonts w:ascii="Arial" w:hAnsi="Arial" w:cs="Arial"/>
          <w:color w:val="000000"/>
        </w:rPr>
        <w:t xml:space="preserve"> de deformaciones superficiales de la Hoya de Loja publicado como parte</w:t>
      </w:r>
      <w:r w:rsidRPr="003A7FC8">
        <w:rPr>
          <w:rFonts w:ascii="Arial" w:hAnsi="Arial" w:cs="Arial"/>
          <w:color w:val="000000"/>
        </w:rPr>
        <w:br/>
        <w:t xml:space="preserve">del </w:t>
      </w:r>
      <w:proofErr w:type="spellStart"/>
      <w:r w:rsidRPr="003A7FC8">
        <w:rPr>
          <w:rFonts w:ascii="Arial" w:hAnsi="Arial" w:cs="Arial"/>
          <w:color w:val="000000"/>
        </w:rPr>
        <w:t>TFM</w:t>
      </w:r>
      <w:proofErr w:type="spellEnd"/>
      <w:r w:rsidRPr="003A7FC8">
        <w:rPr>
          <w:rFonts w:ascii="Arial" w:hAnsi="Arial" w:cs="Arial"/>
          <w:color w:val="000000"/>
        </w:rPr>
        <w:t xml:space="preserve"> de maestría en Prevención y Gestión de Riesgos de la </w:t>
      </w:r>
      <w:proofErr w:type="spellStart"/>
      <w:r w:rsidRPr="003A7FC8">
        <w:rPr>
          <w:rFonts w:ascii="Arial" w:hAnsi="Arial" w:cs="Arial"/>
          <w:color w:val="000000"/>
        </w:rPr>
        <w:t>USGP</w:t>
      </w:r>
      <w:proofErr w:type="spellEnd"/>
      <w:r w:rsidRPr="003A7FC8">
        <w:rPr>
          <w:rFonts w:ascii="Arial" w:hAnsi="Arial" w:cs="Arial"/>
          <w:color w:val="000000"/>
        </w:rPr>
        <w:t>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El flujo tiene </w:t>
      </w:r>
      <w:r w:rsidRPr="003A7FC8">
        <w:rPr>
          <w:rFonts w:ascii="Arial" w:hAnsi="Arial" w:cs="Arial"/>
          <w:b/>
          <w:bCs/>
          <w:color w:val="000000"/>
        </w:rPr>
        <w:t>dos partes diferenciadas</w:t>
      </w:r>
      <w:r w:rsidRPr="003A7FC8">
        <w:rPr>
          <w:rFonts w:ascii="Arial" w:hAnsi="Arial" w:cs="Arial"/>
          <w:color w:val="000000"/>
        </w:rPr>
        <w:t>:</w:t>
      </w:r>
    </w:p>
    <w:p w:rsidR="003A7FC8" w:rsidRPr="003A7FC8" w:rsidRDefault="003A7FC8" w:rsidP="003A7FC8">
      <w:pPr>
        <w:numPr>
          <w:ilvl w:val="1"/>
          <w:numId w:val="3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Scripts Python</w:t>
      </w:r>
      <w:r w:rsidRPr="003A7FC8">
        <w:rPr>
          <w:rFonts w:ascii="Arial" w:hAnsi="Arial" w:cs="Arial"/>
          <w:color w:val="000000"/>
        </w:rPr>
        <w:t xml:space="preserve"> (carpeta `scripts/`) — solo para buscar y descargar imágenes SAR.</w:t>
      </w:r>
    </w:p>
    <w:p w:rsidR="003A7FC8" w:rsidRPr="003A7FC8" w:rsidRDefault="003A7FC8" w:rsidP="003A7FC8">
      <w:pPr>
        <w:numPr>
          <w:ilvl w:val="1"/>
          <w:numId w:val="3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 xml:space="preserve">Comandos Anaconda </w:t>
      </w:r>
      <w:proofErr w:type="spellStart"/>
      <w:r w:rsidRPr="003A7FC8">
        <w:rPr>
          <w:rFonts w:ascii="Arial" w:hAnsi="Arial" w:cs="Arial"/>
          <w:b/>
          <w:bCs/>
          <w:color w:val="000000"/>
        </w:rPr>
        <w:t>Prompt</w:t>
      </w:r>
      <w:proofErr w:type="spellEnd"/>
      <w:r w:rsidRPr="003A7FC8">
        <w:rPr>
          <w:rFonts w:ascii="Arial" w:hAnsi="Arial" w:cs="Arial"/>
          <w:color w:val="000000"/>
        </w:rPr>
        <w:t xml:space="preserve"> (`</w:t>
      </w:r>
      <w:proofErr w:type="spellStart"/>
      <w:r w:rsidRPr="003A7FC8">
        <w:rPr>
          <w:rFonts w:ascii="Arial" w:hAnsi="Arial" w:cs="Arial"/>
          <w:color w:val="000000"/>
        </w:rPr>
        <w:t>docs</w:t>
      </w:r>
      <w:proofErr w:type="spellEnd"/>
      <w:r w:rsidRPr="003A7FC8">
        <w:rPr>
          <w:rFonts w:ascii="Arial" w:hAnsi="Arial" w:cs="Arial"/>
          <w:color w:val="000000"/>
        </w:rPr>
        <w:t xml:space="preserve">/FLUJO\_ANACONDA\_PROMPT.md`) — todo el procesamiento </w:t>
      </w:r>
      <w:proofErr w:type="spellStart"/>
      <w:r w:rsidRPr="003A7FC8">
        <w:rPr>
          <w:rFonts w:ascii="Arial" w:hAnsi="Arial" w:cs="Arial"/>
          <w:color w:val="000000"/>
        </w:rPr>
        <w:t>MintPy</w:t>
      </w:r>
      <w:proofErr w:type="spellEnd"/>
      <w:r w:rsidRPr="003A7FC8">
        <w:rPr>
          <w:rFonts w:ascii="Arial" w:hAnsi="Arial" w:cs="Arial"/>
          <w:color w:val="000000"/>
        </w:rPr>
        <w:t>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REQUISITOS DE SOFTWARE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Software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Versión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Obtención</w:t>
            </w:r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Anaconda /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Miniconda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cualquiera reciente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https://www.anaconda.com</w:t>
            </w:r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MintPy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1.6.2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vía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conda-forge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HyP3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SDK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última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vía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pip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ASF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Search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última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vía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pip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PyAPS3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0.3.7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 xml:space="preserve">vía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pip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ArcMap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/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QGIS</w:t>
            </w:r>
            <w:proofErr w:type="spellEnd"/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cualquiera</w:t>
            </w:r>
          </w:p>
        </w:tc>
        <w:tc>
          <w:tcPr>
            <w:tcW w:w="1667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para mosaico final</w:t>
            </w:r>
          </w:p>
        </w:tc>
      </w:tr>
    </w:tbl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Sistema operativo probado:</w:t>
      </w:r>
      <w:r w:rsidRPr="003A7FC8">
        <w:rPr>
          <w:rFonts w:ascii="Arial" w:hAnsi="Arial" w:cs="Arial"/>
          <w:color w:val="000000"/>
        </w:rPr>
        <w:t xml:space="preserve"> Windows 10/11 (64-bit)</w:t>
      </w:r>
      <w:r w:rsidRPr="003A7FC8">
        <w:rPr>
          <w:rFonts w:ascii="Arial" w:hAnsi="Arial" w:cs="Arial"/>
          <w:color w:val="000000"/>
        </w:rPr>
        <w:br/>
        <w:t>El flujo es compatible con Linux/</w:t>
      </w:r>
      <w:proofErr w:type="spellStart"/>
      <w:r w:rsidRPr="003A7FC8">
        <w:rPr>
          <w:rFonts w:ascii="Arial" w:hAnsi="Arial" w:cs="Arial"/>
          <w:color w:val="000000"/>
        </w:rPr>
        <w:t>macOS</w:t>
      </w:r>
      <w:proofErr w:type="spellEnd"/>
      <w:r w:rsidRPr="003A7FC8">
        <w:rPr>
          <w:rFonts w:ascii="Arial" w:hAnsi="Arial" w:cs="Arial"/>
          <w:color w:val="000000"/>
        </w:rPr>
        <w:t xml:space="preserve"> cambiando las rutas de `\\` a `/`.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REQUISITOS DE CUENTAS (gratuitas)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Necesitas crear dos cuentas antes de empezar: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lastRenderedPageBreak/>
        <w:t xml:space="preserve">1. NASA </w:t>
      </w:r>
      <w:proofErr w:type="spellStart"/>
      <w:r w:rsidRPr="003A7FC8">
        <w:rPr>
          <w:rFonts w:ascii="Arial" w:hAnsi="Arial" w:cs="Arial"/>
          <w:b/>
          <w:bCs/>
          <w:color w:val="000000"/>
        </w:rPr>
        <w:t>EarthData</w:t>
      </w:r>
      <w:proofErr w:type="spellEnd"/>
      <w:r w:rsidRPr="003A7FC8">
        <w:rPr>
          <w:rFonts w:ascii="Arial" w:hAnsi="Arial" w:cs="Arial"/>
          <w:color w:val="000000"/>
        </w:rPr>
        <w:t xml:space="preserve"> (para descargar imágenes </w:t>
      </w:r>
      <w:proofErr w:type="spellStart"/>
      <w:r w:rsidRPr="003A7FC8">
        <w:rPr>
          <w:rFonts w:ascii="Arial" w:hAnsi="Arial" w:cs="Arial"/>
          <w:color w:val="000000"/>
        </w:rPr>
        <w:t>Sentinel</w:t>
      </w:r>
      <w:proofErr w:type="spellEnd"/>
      <w:r w:rsidRPr="003A7FC8">
        <w:rPr>
          <w:rFonts w:ascii="Arial" w:hAnsi="Arial" w:cs="Arial"/>
          <w:color w:val="000000"/>
        </w:rPr>
        <w:t xml:space="preserve">-1 y usar </w:t>
      </w:r>
      <w:proofErr w:type="spellStart"/>
      <w:r w:rsidRPr="003A7FC8">
        <w:rPr>
          <w:rFonts w:ascii="Arial" w:hAnsi="Arial" w:cs="Arial"/>
          <w:color w:val="000000"/>
        </w:rPr>
        <w:t>HyP3</w:t>
      </w:r>
      <w:proofErr w:type="spellEnd"/>
      <w:r w:rsidRPr="003A7FC8">
        <w:rPr>
          <w:rFonts w:ascii="Arial" w:hAnsi="Arial" w:cs="Arial"/>
          <w:color w:val="000000"/>
        </w:rPr>
        <w:t>)</w:t>
      </w:r>
      <w:r w:rsidRPr="003A7FC8">
        <w:rPr>
          <w:rFonts w:ascii="Arial" w:hAnsi="Arial" w:cs="Arial"/>
          <w:color w:val="000000"/>
        </w:rPr>
        <w:br/>
        <w:t>→ https://urs.earthdata.nasa.gov/users/new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 xml:space="preserve">2. </w:t>
      </w:r>
      <w:proofErr w:type="spellStart"/>
      <w:r w:rsidRPr="003A7FC8">
        <w:rPr>
          <w:rFonts w:ascii="Arial" w:hAnsi="Arial" w:cs="Arial"/>
          <w:b/>
          <w:bCs/>
          <w:color w:val="000000"/>
        </w:rPr>
        <w:t>ECMWF</w:t>
      </w:r>
      <w:proofErr w:type="spellEnd"/>
      <w:r w:rsidRPr="003A7FC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b/>
          <w:bCs/>
          <w:color w:val="000000"/>
        </w:rPr>
        <w:t>Copernicus</w:t>
      </w:r>
      <w:proofErr w:type="spellEnd"/>
      <w:r w:rsidRPr="003A7FC8">
        <w:rPr>
          <w:rFonts w:ascii="Arial" w:hAnsi="Arial" w:cs="Arial"/>
          <w:b/>
          <w:bCs/>
          <w:color w:val="000000"/>
        </w:rPr>
        <w:t xml:space="preserve"> CDS</w:t>
      </w:r>
      <w:r w:rsidRPr="003A7FC8">
        <w:rPr>
          <w:rFonts w:ascii="Arial" w:hAnsi="Arial" w:cs="Arial"/>
          <w:color w:val="000000"/>
        </w:rPr>
        <w:t xml:space="preserve"> (para descargar datos </w:t>
      </w:r>
      <w:proofErr w:type="spellStart"/>
      <w:r w:rsidRPr="003A7FC8">
        <w:rPr>
          <w:rFonts w:ascii="Arial" w:hAnsi="Arial" w:cs="Arial"/>
          <w:color w:val="000000"/>
        </w:rPr>
        <w:t>ERA5</w:t>
      </w:r>
      <w:proofErr w:type="spellEnd"/>
      <w:r w:rsidRPr="003A7FC8">
        <w:rPr>
          <w:rFonts w:ascii="Arial" w:hAnsi="Arial" w:cs="Arial"/>
          <w:color w:val="000000"/>
        </w:rPr>
        <w:t xml:space="preserve"> de corrección troposférica)</w:t>
      </w:r>
      <w:r w:rsidRPr="003A7FC8">
        <w:rPr>
          <w:rFonts w:ascii="Arial" w:hAnsi="Arial" w:cs="Arial"/>
          <w:color w:val="000000"/>
        </w:rPr>
        <w:br/>
        <w:t>→ https://cds.climate.copernicus.eu/user/register</w:t>
      </w:r>
      <w:r w:rsidRPr="003A7FC8">
        <w:rPr>
          <w:rFonts w:ascii="Arial" w:hAnsi="Arial" w:cs="Arial"/>
          <w:color w:val="000000"/>
        </w:rPr>
        <w:br/>
        <w:t xml:space="preserve">→ Después de registrarte, obtén tu API </w:t>
      </w:r>
      <w:proofErr w:type="spellStart"/>
      <w:r w:rsidRPr="003A7FC8">
        <w:rPr>
          <w:rFonts w:ascii="Arial" w:hAnsi="Arial" w:cs="Arial"/>
          <w:color w:val="000000"/>
        </w:rPr>
        <w:t>key</w:t>
      </w:r>
      <w:proofErr w:type="spellEnd"/>
      <w:r w:rsidRPr="003A7FC8">
        <w:rPr>
          <w:rFonts w:ascii="Arial" w:hAnsi="Arial" w:cs="Arial"/>
          <w:color w:val="000000"/>
        </w:rPr>
        <w:t xml:space="preserve"> en tu perfil de usuario.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 xml:space="preserve">INSTALACIÓN RÁPIDA 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Abre </w:t>
      </w:r>
      <w:r w:rsidRPr="003A7FC8">
        <w:rPr>
          <w:rFonts w:ascii="Arial" w:hAnsi="Arial" w:cs="Arial"/>
          <w:b/>
          <w:bCs/>
          <w:color w:val="000000"/>
        </w:rPr>
        <w:t xml:space="preserve">Anaconda </w:t>
      </w:r>
      <w:proofErr w:type="spellStart"/>
      <w:r w:rsidRPr="003A7FC8">
        <w:rPr>
          <w:rFonts w:ascii="Arial" w:hAnsi="Arial" w:cs="Arial"/>
          <w:b/>
          <w:bCs/>
          <w:color w:val="000000"/>
        </w:rPr>
        <w:t>Prompt</w:t>
      </w:r>
      <w:proofErr w:type="spellEnd"/>
      <w:r w:rsidRPr="003A7FC8">
        <w:rPr>
          <w:rFonts w:ascii="Arial" w:hAnsi="Arial" w:cs="Arial"/>
          <w:color w:val="000000"/>
        </w:rPr>
        <w:t xml:space="preserve"> y ejecuta: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3A7FC8">
        <w:rPr>
          <w:rFonts w:ascii="Arial" w:hAnsi="Arial" w:cs="Arial"/>
          <w:color w:val="000000"/>
          <w:lang w:val="en-US"/>
        </w:rPr>
        <w:t>```</w:t>
      </w:r>
      <w:r w:rsidRPr="003A7FC8">
        <w:rPr>
          <w:rFonts w:ascii="Arial" w:hAnsi="Arial" w:cs="Arial"/>
          <w:color w:val="000000"/>
          <w:lang w:val="en-US"/>
        </w:rPr>
        <w:br/>
        <w:t>conda create -n mintpy python=3.10 -y</w:t>
      </w:r>
      <w:r w:rsidRPr="003A7FC8">
        <w:rPr>
          <w:rFonts w:ascii="Arial" w:hAnsi="Arial" w:cs="Arial"/>
          <w:color w:val="000000"/>
          <w:lang w:val="en-US"/>
        </w:rPr>
        <w:br/>
        <w:t>conda activate mintpy</w:t>
      </w:r>
      <w:r w:rsidRPr="003A7FC8">
        <w:rPr>
          <w:rFonts w:ascii="Arial" w:hAnsi="Arial" w:cs="Arial"/>
          <w:color w:val="000000"/>
          <w:lang w:val="en-US"/>
        </w:rPr>
        <w:br/>
        <w:t>conda install -c conda-forge mintpy -y</w:t>
      </w:r>
      <w:r w:rsidRPr="003A7FC8">
        <w:rPr>
          <w:rFonts w:ascii="Arial" w:hAnsi="Arial" w:cs="Arial"/>
          <w:color w:val="000000"/>
          <w:lang w:val="en-US"/>
        </w:rPr>
        <w:br/>
        <w:t>pip install hyp3-sdk asf-search pyaps3</w:t>
      </w:r>
      <w:r w:rsidRPr="003A7FC8">
        <w:rPr>
          <w:rFonts w:ascii="Arial" w:hAnsi="Arial" w:cs="Arial"/>
          <w:color w:val="000000"/>
          <w:lang w:val="en-US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Verifica: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>smallbaselineApp.py --</w:t>
      </w:r>
      <w:proofErr w:type="spellStart"/>
      <w:r w:rsidRPr="003A7FC8">
        <w:rPr>
          <w:rFonts w:ascii="Arial" w:hAnsi="Arial" w:cs="Arial"/>
          <w:color w:val="000000"/>
        </w:rPr>
        <w:t>version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 xml:space="preserve">Configura tu API </w:t>
      </w:r>
      <w:proofErr w:type="spellStart"/>
      <w:r w:rsidRPr="003A7FC8">
        <w:rPr>
          <w:rFonts w:ascii="Arial" w:hAnsi="Arial" w:cs="Arial"/>
          <w:color w:val="000000"/>
        </w:rPr>
        <w:t>key</w:t>
      </w:r>
      <w:proofErr w:type="spellEnd"/>
      <w:r w:rsidRPr="003A7FC8">
        <w:rPr>
          <w:rFonts w:ascii="Arial" w:hAnsi="Arial" w:cs="Arial"/>
          <w:color w:val="000000"/>
        </w:rPr>
        <w:t xml:space="preserve"> de </w:t>
      </w:r>
      <w:proofErr w:type="spellStart"/>
      <w:r w:rsidRPr="003A7FC8">
        <w:rPr>
          <w:rFonts w:ascii="Arial" w:hAnsi="Arial" w:cs="Arial"/>
          <w:color w:val="000000"/>
        </w:rPr>
        <w:t>ECMWF</w:t>
      </w:r>
      <w:proofErr w:type="spellEnd"/>
      <w:r w:rsidRPr="003A7FC8">
        <w:rPr>
          <w:rFonts w:ascii="Arial" w:hAnsi="Arial" w:cs="Arial"/>
          <w:color w:val="000000"/>
        </w:rPr>
        <w:t>. Crea el archivo `C:/Users/TU\_USUARIO/.cdsapirc`</w:t>
      </w:r>
      <w:r w:rsidRPr="003A7FC8">
        <w:rPr>
          <w:rFonts w:ascii="Arial" w:hAnsi="Arial" w:cs="Arial"/>
          <w:color w:val="000000"/>
        </w:rPr>
        <w:br/>
        <w:t>con este contenido: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  <w:t>url: https://cds.climate.copernicus.eu/api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key</w:t>
      </w:r>
      <w:proofErr w:type="spellEnd"/>
      <w:r w:rsidRPr="003A7FC8">
        <w:rPr>
          <w:rFonts w:ascii="Arial" w:hAnsi="Arial" w:cs="Arial"/>
          <w:color w:val="000000"/>
        </w:rPr>
        <w:t>: TU\_KEY\_</w:t>
      </w:r>
      <w:proofErr w:type="spellStart"/>
      <w:r w:rsidRPr="003A7FC8">
        <w:rPr>
          <w:rFonts w:ascii="Arial" w:hAnsi="Arial" w:cs="Arial"/>
          <w:color w:val="000000"/>
        </w:rPr>
        <w:t>AQUI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ESTRUCTURA DEL REPOSITORIO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```</w:t>
      </w:r>
      <w:r w:rsidRPr="003A7FC8">
        <w:rPr>
          <w:rFonts w:ascii="Arial" w:hAnsi="Arial" w:cs="Arial"/>
          <w:color w:val="000000"/>
        </w:rPr>
        <w:br/>
      </w:r>
      <w:proofErr w:type="spellStart"/>
      <w:r w:rsidRPr="003A7FC8">
        <w:rPr>
          <w:rFonts w:ascii="Arial" w:hAnsi="Arial" w:cs="Arial"/>
          <w:color w:val="000000"/>
        </w:rPr>
        <w:t>insar</w:t>
      </w:r>
      <w:proofErr w:type="spellEnd"/>
      <w:r w:rsidRPr="003A7FC8">
        <w:rPr>
          <w:rFonts w:ascii="Arial" w:hAnsi="Arial" w:cs="Arial"/>
          <w:color w:val="000000"/>
        </w:rPr>
        <w:t>-</w:t>
      </w:r>
      <w:proofErr w:type="spellStart"/>
      <w:r w:rsidRPr="003A7FC8">
        <w:rPr>
          <w:rFonts w:ascii="Arial" w:hAnsi="Arial" w:cs="Arial"/>
          <w:color w:val="000000"/>
        </w:rPr>
        <w:t>sbas</w:t>
      </w:r>
      <w:proofErr w:type="spellEnd"/>
      <w:r w:rsidRPr="003A7FC8">
        <w:rPr>
          <w:rFonts w:ascii="Arial" w:hAnsi="Arial" w:cs="Arial"/>
          <w:color w:val="000000"/>
        </w:rPr>
        <w:t>-hoya-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/</w:t>
      </w:r>
      <w:r w:rsidRPr="003A7FC8">
        <w:rPr>
          <w:rFonts w:ascii="Arial" w:hAnsi="Arial" w:cs="Arial"/>
          <w:color w:val="000000"/>
        </w:rPr>
        <w:br/>
        <w:t>│</w:t>
      </w:r>
      <w:r w:rsidRPr="003A7FC8">
        <w:rPr>
          <w:rFonts w:ascii="Arial" w:hAnsi="Arial" w:cs="Arial"/>
          <w:color w:val="000000"/>
        </w:rPr>
        <w:br/>
        <w:t>├── scripts/                      ← Scripts Python (búsqueda y descarga)</w:t>
      </w:r>
      <w:r w:rsidRPr="003A7FC8">
        <w:rPr>
          <w:rFonts w:ascii="Arial" w:hAnsi="Arial" w:cs="Arial"/>
          <w:color w:val="000000"/>
        </w:rPr>
        <w:br/>
        <w:t>│   ├── 01\_buscar\_granules\_ASF.py</w:t>
      </w:r>
      <w:r w:rsidRPr="003A7FC8">
        <w:rPr>
          <w:rFonts w:ascii="Arial" w:hAnsi="Arial" w:cs="Arial"/>
          <w:color w:val="000000"/>
        </w:rPr>
        <w:br/>
        <w:t>│   ├── 02\_enviar\_jobs\_HyP3.py</w:t>
      </w:r>
      <w:r w:rsidRPr="003A7FC8">
        <w:rPr>
          <w:rFonts w:ascii="Arial" w:hAnsi="Arial" w:cs="Arial"/>
          <w:color w:val="000000"/>
        </w:rPr>
        <w:br/>
        <w:t>│   └── 03\_descargar\_resultados\_HyP3.py</w:t>
      </w:r>
      <w:r w:rsidRPr="003A7FC8">
        <w:rPr>
          <w:rFonts w:ascii="Arial" w:hAnsi="Arial" w:cs="Arial"/>
          <w:color w:val="000000"/>
        </w:rPr>
        <w:br/>
        <w:t>│</w:t>
      </w:r>
      <w:r w:rsidRPr="003A7FC8">
        <w:rPr>
          <w:rFonts w:ascii="Arial" w:hAnsi="Arial" w:cs="Arial"/>
          <w:color w:val="000000"/>
        </w:rPr>
        <w:br/>
        <w:t xml:space="preserve">├── </w:t>
      </w:r>
      <w:proofErr w:type="spellStart"/>
      <w:r w:rsidRPr="003A7FC8">
        <w:rPr>
          <w:rFonts w:ascii="Arial" w:hAnsi="Arial" w:cs="Arial"/>
          <w:color w:val="000000"/>
        </w:rPr>
        <w:t>configs</w:t>
      </w:r>
      <w:proofErr w:type="spellEnd"/>
      <w:r w:rsidRPr="003A7FC8">
        <w:rPr>
          <w:rFonts w:ascii="Arial" w:hAnsi="Arial" w:cs="Arial"/>
          <w:color w:val="000000"/>
        </w:rPr>
        <w:t xml:space="preserve">/                      ← Archivos de configuración </w:t>
      </w:r>
      <w:proofErr w:type="spellStart"/>
      <w:r w:rsidRPr="003A7FC8">
        <w:rPr>
          <w:rFonts w:ascii="Arial" w:hAnsi="Arial" w:cs="Arial"/>
          <w:color w:val="000000"/>
        </w:rPr>
        <w:t>MintPy</w:t>
      </w:r>
      <w:proofErr w:type="spellEnd"/>
      <w:r w:rsidRPr="003A7FC8">
        <w:rPr>
          <w:rFonts w:ascii="Arial" w:hAnsi="Arial" w:cs="Arial"/>
          <w:color w:val="000000"/>
        </w:rPr>
        <w:br/>
        <w:t xml:space="preserve">│   ├──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            ← Órbita Norte (</w:t>
      </w:r>
      <w:proofErr w:type="spellStart"/>
      <w:r w:rsidRPr="003A7FC8">
        <w:rPr>
          <w:rFonts w:ascii="Arial" w:hAnsi="Arial" w:cs="Arial"/>
          <w:color w:val="000000"/>
        </w:rPr>
        <w:t>Track</w:t>
      </w:r>
      <w:proofErr w:type="spellEnd"/>
      <w:r w:rsidRPr="003A7FC8">
        <w:rPr>
          <w:rFonts w:ascii="Arial" w:hAnsi="Arial" w:cs="Arial"/>
          <w:color w:val="000000"/>
        </w:rPr>
        <w:t xml:space="preserve"> 116)</w:t>
      </w:r>
      <w:r w:rsidRPr="003A7FC8">
        <w:rPr>
          <w:rFonts w:ascii="Arial" w:hAnsi="Arial" w:cs="Arial"/>
          <w:color w:val="000000"/>
        </w:rPr>
        <w:br/>
        <w:t xml:space="preserve">│   └──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sur.cfg</w:t>
      </w:r>
      <w:proofErr w:type="spellEnd"/>
      <w:r w:rsidRPr="003A7FC8">
        <w:rPr>
          <w:rFonts w:ascii="Arial" w:hAnsi="Arial" w:cs="Arial"/>
          <w:color w:val="000000"/>
        </w:rPr>
        <w:t xml:space="preserve">              ← Órbita Sur (</w:t>
      </w:r>
      <w:proofErr w:type="spellStart"/>
      <w:r w:rsidRPr="003A7FC8">
        <w:rPr>
          <w:rFonts w:ascii="Arial" w:hAnsi="Arial" w:cs="Arial"/>
          <w:color w:val="000000"/>
        </w:rPr>
        <w:t>Track</w:t>
      </w:r>
      <w:proofErr w:type="spellEnd"/>
      <w:r w:rsidRPr="003A7FC8">
        <w:rPr>
          <w:rFonts w:ascii="Arial" w:hAnsi="Arial" w:cs="Arial"/>
          <w:color w:val="000000"/>
        </w:rPr>
        <w:t xml:space="preserve"> 142)</w:t>
      </w:r>
      <w:r w:rsidRPr="003A7FC8">
        <w:rPr>
          <w:rFonts w:ascii="Arial" w:hAnsi="Arial" w:cs="Arial"/>
          <w:color w:val="000000"/>
        </w:rPr>
        <w:br/>
        <w:t>│</w:t>
      </w:r>
      <w:r w:rsidRPr="003A7FC8">
        <w:rPr>
          <w:rFonts w:ascii="Arial" w:hAnsi="Arial" w:cs="Arial"/>
          <w:color w:val="000000"/>
        </w:rPr>
        <w:br/>
        <w:t xml:space="preserve">├── </w:t>
      </w:r>
      <w:proofErr w:type="spellStart"/>
      <w:r w:rsidRPr="003A7FC8">
        <w:rPr>
          <w:rFonts w:ascii="Arial" w:hAnsi="Arial" w:cs="Arial"/>
          <w:color w:val="000000"/>
        </w:rPr>
        <w:t>docs</w:t>
      </w:r>
      <w:proofErr w:type="spellEnd"/>
      <w:r w:rsidRPr="003A7FC8">
        <w:rPr>
          <w:rFonts w:ascii="Arial" w:hAnsi="Arial" w:cs="Arial"/>
          <w:color w:val="000000"/>
        </w:rPr>
        <w:t>/                         ← Documentación</w:t>
      </w:r>
      <w:r w:rsidRPr="003A7FC8">
        <w:rPr>
          <w:rFonts w:ascii="Arial" w:hAnsi="Arial" w:cs="Arial"/>
          <w:color w:val="000000"/>
        </w:rPr>
        <w:br/>
        <w:t>│   ├── FLUJO\_ANACONDA\_PROMPT.md  ← Todos los comandos de procesamiento</w:t>
      </w:r>
      <w:r w:rsidRPr="003A7FC8">
        <w:rPr>
          <w:rFonts w:ascii="Arial" w:hAnsi="Arial" w:cs="Arial"/>
          <w:color w:val="000000"/>
        </w:rPr>
        <w:br/>
        <w:t>│   └── MANUAL\_REPLICACION.md     ← Este archivo</w:t>
      </w:r>
      <w:r w:rsidRPr="003A7FC8">
        <w:rPr>
          <w:rFonts w:ascii="Arial" w:hAnsi="Arial" w:cs="Arial"/>
          <w:color w:val="000000"/>
        </w:rPr>
        <w:br/>
        <w:t>│</w:t>
      </w:r>
      <w:r w:rsidRPr="003A7FC8">
        <w:rPr>
          <w:rFonts w:ascii="Arial" w:hAnsi="Arial" w:cs="Arial"/>
          <w:color w:val="000000"/>
        </w:rPr>
        <w:br/>
        <w:t>├── README.md</w:t>
      </w:r>
      <w:r w:rsidRPr="003A7FC8">
        <w:rPr>
          <w:rFonts w:ascii="Arial" w:hAnsi="Arial" w:cs="Arial"/>
          <w:color w:val="000000"/>
        </w:rPr>
        <w:br/>
        <w:t>├── requirements.txt</w:t>
      </w:r>
      <w:r w:rsidRPr="003A7FC8">
        <w:rPr>
          <w:rFonts w:ascii="Arial" w:hAnsi="Arial" w:cs="Arial"/>
          <w:color w:val="000000"/>
        </w:rPr>
        <w:br/>
        <w:t xml:space="preserve">└── </w:t>
      </w:r>
      <w:proofErr w:type="spellStart"/>
      <w:r w:rsidRPr="003A7FC8">
        <w:rPr>
          <w:rFonts w:ascii="Arial" w:hAnsi="Arial" w:cs="Arial"/>
          <w:color w:val="000000"/>
        </w:rPr>
        <w:t>environment.yml</w:t>
      </w:r>
      <w:proofErr w:type="spellEnd"/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lastRenderedPageBreak/>
        <w:t>PARÁMETROS DEL ESTUDIO ORIGINAL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Si quieres replicar exactamente los resultados publicados, usa estos parámetros: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Parámetro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Valor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Satélite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Sentinel-1A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/B/C, banda C, modo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IW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, polarización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VV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Dirección de vuelo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Descendente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Órbita Norte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Track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116 — 215 adquisiciones — 418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interferogramas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Órbita Sur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Track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142 — 216 adquisiciones — 389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interferogramas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Período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2019-10-07 a 2026-03-10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Resolución final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~80 m (looks 20×4)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Sistema de coordenadas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EPSG:32717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UTM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Zona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17S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)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Δt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máximo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120 días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Δ</w:t>
            </w:r>
            <w:r w:rsidRPr="003A7FC8">
              <w:rPr>
                <w:rFonts w:ascii="Cambria Math" w:hAnsi="Cambria Math" w:cs="Cambria Math"/>
                <w:color w:val="000000"/>
              </w:rPr>
              <w:t>⊥</w:t>
            </w:r>
            <w:r w:rsidRPr="003A7FC8">
              <w:rPr>
                <w:rFonts w:ascii="Arial" w:hAnsi="Arial" w:cs="Arial"/>
                <w:color w:val="000000"/>
              </w:rPr>
              <w:t xml:space="preserve"> máximo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500 m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Coherencia mínima red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0.4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Coherencia temporal mínima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0.30 (para mapa final)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Corrección troposférica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ERA5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vía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PyAPS3</w:t>
            </w:r>
            <w:proofErr w:type="spellEnd"/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Corrección topográfica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3A7FC8">
              <w:rPr>
                <w:rFonts w:ascii="Arial" w:hAnsi="Arial" w:cs="Arial"/>
                <w:color w:val="000000"/>
              </w:rPr>
              <w:t>DEM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error (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Fattahi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 xml:space="preserve"> &amp; </w:t>
            </w:r>
            <w:proofErr w:type="spellStart"/>
            <w:r w:rsidRPr="003A7FC8">
              <w:rPr>
                <w:rFonts w:ascii="Arial" w:hAnsi="Arial" w:cs="Arial"/>
                <w:color w:val="000000"/>
              </w:rPr>
              <w:t>Amelung</w:t>
            </w:r>
            <w:proofErr w:type="spellEnd"/>
            <w:r w:rsidRPr="003A7FC8">
              <w:rPr>
                <w:rFonts w:ascii="Arial" w:hAnsi="Arial" w:cs="Arial"/>
                <w:color w:val="000000"/>
              </w:rPr>
              <w:t>, 2013)</w:t>
            </w:r>
          </w:p>
        </w:tc>
      </w:tr>
      <w:tr w:rsidR="003A7FC8" w:rsidRPr="003A7FC8" w:rsidTr="003A7FC8">
        <w:trPr>
          <w:trHeight w:val="600"/>
        </w:trPr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Punto de referencia</w:t>
            </w:r>
          </w:p>
        </w:tc>
        <w:tc>
          <w:tcPr>
            <w:tcW w:w="2500" w:type="pct"/>
            <w:vAlign w:val="center"/>
          </w:tcPr>
          <w:p w:rsidR="003A7FC8" w:rsidRPr="003A7FC8" w:rsidRDefault="003A7F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3A7FC8">
              <w:rPr>
                <w:rFonts w:ascii="Arial" w:hAnsi="Arial" w:cs="Arial"/>
                <w:color w:val="000000"/>
              </w:rPr>
              <w:t>y=434, x=180 — γ temporal = 0.96</w:t>
            </w:r>
          </w:p>
        </w:tc>
      </w:tr>
    </w:tbl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Resultados verificados: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Píxeles coherentes: 170,975 (</w:t>
      </w:r>
      <w:proofErr w:type="spellStart"/>
      <w:r w:rsidRPr="003A7FC8">
        <w:rPr>
          <w:rFonts w:ascii="Arial" w:hAnsi="Arial" w:cs="Arial"/>
          <w:color w:val="000000"/>
        </w:rPr>
        <w:t>γtc</w:t>
      </w:r>
      <w:proofErr w:type="spellEnd"/>
      <w:r w:rsidRPr="003A7FC8">
        <w:rPr>
          <w:rFonts w:ascii="Arial" w:hAnsi="Arial" w:cs="Arial"/>
          <w:color w:val="000000"/>
        </w:rPr>
        <w:t xml:space="preserve"> ≥ 0.30)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Velocidad mediana: −16.5 mm/año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Velocidad mínima: −86.7 mm/año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Velocidad máxima: +112.2 mm/año</w:t>
      </w:r>
    </w:p>
    <w:p w:rsidR="003A7FC8" w:rsidRPr="003A7FC8" w:rsidRDefault="003A7FC8" w:rsidP="003A7FC8">
      <w:pPr>
        <w:numPr>
          <w:ilvl w:val="1"/>
          <w:numId w:val="3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proofErr w:type="spellStart"/>
      <w:r w:rsidRPr="003A7FC8">
        <w:rPr>
          <w:rFonts w:ascii="Arial" w:hAnsi="Arial" w:cs="Arial"/>
          <w:color w:val="000000"/>
        </w:rPr>
        <w:t>Kruskal</w:t>
      </w:r>
      <w:proofErr w:type="spellEnd"/>
      <w:r w:rsidRPr="003A7FC8">
        <w:rPr>
          <w:rFonts w:ascii="Arial" w:hAnsi="Arial" w:cs="Arial"/>
          <w:color w:val="000000"/>
        </w:rPr>
        <w:t>-Wallis entre litologías: H = 28,949.09, p &lt; 0.001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FLUJO RESUMIDO PASO A PASO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lastRenderedPageBreak/>
        <w:t>```</w:t>
      </w:r>
      <w:r w:rsidRPr="003A7FC8">
        <w:rPr>
          <w:rFonts w:ascii="Arial" w:hAnsi="Arial" w:cs="Arial"/>
          <w:color w:val="000000"/>
        </w:rPr>
        <w:br/>
        <w:t xml:space="preserve">\[1] Instalar entorno </w:t>
      </w:r>
      <w:proofErr w:type="spellStart"/>
      <w:r w:rsidRPr="003A7FC8">
        <w:rPr>
          <w:rFonts w:ascii="Arial" w:hAnsi="Arial" w:cs="Arial"/>
          <w:color w:val="000000"/>
        </w:rPr>
        <w:t>conda</w:t>
      </w:r>
      <w:proofErr w:type="spellEnd"/>
      <w:r w:rsidRPr="003A7FC8">
        <w:rPr>
          <w:rFonts w:ascii="Arial" w:hAnsi="Arial" w:cs="Arial"/>
          <w:color w:val="000000"/>
        </w:rPr>
        <w:t xml:space="preserve"> + </w:t>
      </w:r>
      <w:proofErr w:type="spellStart"/>
      <w:r w:rsidRPr="003A7FC8">
        <w:rPr>
          <w:rFonts w:ascii="Arial" w:hAnsi="Arial" w:cs="Arial"/>
          <w:color w:val="000000"/>
        </w:rPr>
        <w:t>MintPy</w:t>
      </w:r>
      <w:proofErr w:type="spellEnd"/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 xml:space="preserve">\[2] Script 01: buscar granules en </w:t>
      </w:r>
      <w:proofErr w:type="spellStart"/>
      <w:r w:rsidRPr="003A7FC8">
        <w:rPr>
          <w:rFonts w:ascii="Arial" w:hAnsi="Arial" w:cs="Arial"/>
          <w:color w:val="000000"/>
        </w:rPr>
        <w:t>ASF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Vertex</w:t>
      </w:r>
      <w:proofErr w:type="spellEnd"/>
      <w:r w:rsidRPr="003A7FC8">
        <w:rPr>
          <w:rFonts w:ascii="Arial" w:hAnsi="Arial" w:cs="Arial"/>
          <w:color w:val="000000"/>
        </w:rPr>
        <w:t xml:space="preserve"> (Python)</w:t>
      </w:r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 xml:space="preserve">\[3] Script 02: enviar pares a </w:t>
      </w:r>
      <w:proofErr w:type="spellStart"/>
      <w:r w:rsidRPr="003A7FC8">
        <w:rPr>
          <w:rFonts w:ascii="Arial" w:hAnsi="Arial" w:cs="Arial"/>
          <w:color w:val="000000"/>
        </w:rPr>
        <w:t>HyP3</w:t>
      </w:r>
      <w:proofErr w:type="spellEnd"/>
      <w:r w:rsidRPr="003A7FC8">
        <w:rPr>
          <w:rFonts w:ascii="Arial" w:hAnsi="Arial" w:cs="Arial"/>
          <w:color w:val="000000"/>
        </w:rPr>
        <w:t xml:space="preserve"> para procesamiento (Python)</w:t>
      </w:r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 xml:space="preserve">\[4] Script 03: descargar </w:t>
      </w:r>
      <w:proofErr w:type="spellStart"/>
      <w:r w:rsidRPr="003A7FC8">
        <w:rPr>
          <w:rFonts w:ascii="Arial" w:hAnsi="Arial" w:cs="Arial"/>
          <w:color w:val="000000"/>
        </w:rPr>
        <w:t>interferogramas</w:t>
      </w:r>
      <w:proofErr w:type="spellEnd"/>
      <w:r w:rsidRPr="003A7FC8">
        <w:rPr>
          <w:rFonts w:ascii="Arial" w:hAnsi="Arial" w:cs="Arial"/>
          <w:color w:val="000000"/>
        </w:rPr>
        <w:t xml:space="preserve"> completados (Python)</w:t>
      </w:r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 xml:space="preserve">\[5] Anaconda </w:t>
      </w:r>
      <w:proofErr w:type="spellStart"/>
      <w:r w:rsidRPr="003A7FC8">
        <w:rPr>
          <w:rFonts w:ascii="Arial" w:hAnsi="Arial" w:cs="Arial"/>
          <w:color w:val="000000"/>
        </w:rPr>
        <w:t>Prompt</w:t>
      </w:r>
      <w:proofErr w:type="spellEnd"/>
      <w:r w:rsidRPr="003A7FC8">
        <w:rPr>
          <w:rFonts w:ascii="Arial" w:hAnsi="Arial" w:cs="Arial"/>
          <w:color w:val="000000"/>
        </w:rPr>
        <w:t xml:space="preserve">: smallbaselineApp.py 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 xml:space="preserve">  (paso a paso)</w:t>
      </w:r>
      <w:r w:rsidRPr="003A7FC8">
        <w:rPr>
          <w:rFonts w:ascii="Arial" w:hAnsi="Arial" w:cs="Arial"/>
          <w:color w:val="000000"/>
        </w:rPr>
        <w:br/>
        <w:t xml:space="preserve">    load\_data → </w:t>
      </w:r>
      <w:proofErr w:type="spellStart"/>
      <w:r w:rsidRPr="003A7FC8">
        <w:rPr>
          <w:rFonts w:ascii="Arial" w:hAnsi="Arial" w:cs="Arial"/>
          <w:color w:val="000000"/>
        </w:rPr>
        <w:t>modify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network</w:t>
      </w:r>
      <w:proofErr w:type="spellEnd"/>
      <w:r w:rsidRPr="003A7FC8">
        <w:rPr>
          <w:rFonts w:ascii="Arial" w:hAnsi="Arial" w:cs="Arial"/>
          <w:color w:val="000000"/>
        </w:rPr>
        <w:t xml:space="preserve"> → </w:t>
      </w:r>
      <w:proofErr w:type="spellStart"/>
      <w:r w:rsidRPr="003A7FC8">
        <w:rPr>
          <w:rFonts w:ascii="Arial" w:hAnsi="Arial" w:cs="Arial"/>
          <w:color w:val="000000"/>
        </w:rPr>
        <w:t>reference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point</w:t>
      </w:r>
      <w:proofErr w:type="spellEnd"/>
      <w:r w:rsidRPr="003A7FC8">
        <w:rPr>
          <w:rFonts w:ascii="Arial" w:hAnsi="Arial" w:cs="Arial"/>
          <w:color w:val="000000"/>
        </w:rPr>
        <w:t xml:space="preserve"> → </w:t>
      </w:r>
      <w:proofErr w:type="spellStart"/>
      <w:r w:rsidRPr="003A7FC8">
        <w:rPr>
          <w:rFonts w:ascii="Arial" w:hAnsi="Arial" w:cs="Arial"/>
          <w:color w:val="000000"/>
        </w:rPr>
        <w:t>invert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network</w:t>
      </w:r>
      <w:proofErr w:type="spellEnd"/>
      <w:r w:rsidRPr="003A7FC8">
        <w:rPr>
          <w:rFonts w:ascii="Arial" w:hAnsi="Arial" w:cs="Arial"/>
          <w:color w:val="000000"/>
        </w:rPr>
        <w:br/>
        <w:t xml:space="preserve">    → </w:t>
      </w:r>
      <w:proofErr w:type="spellStart"/>
      <w:r w:rsidRPr="003A7FC8">
        <w:rPr>
          <w:rFonts w:ascii="Arial" w:hAnsi="Arial" w:cs="Arial"/>
          <w:color w:val="000000"/>
        </w:rPr>
        <w:t>correct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troposphere</w:t>
      </w:r>
      <w:proofErr w:type="spellEnd"/>
      <w:r w:rsidRPr="003A7FC8">
        <w:rPr>
          <w:rFonts w:ascii="Arial" w:hAnsi="Arial" w:cs="Arial"/>
          <w:color w:val="000000"/>
        </w:rPr>
        <w:t xml:space="preserve"> → </w:t>
      </w:r>
      <w:proofErr w:type="spellStart"/>
      <w:r w:rsidRPr="003A7FC8">
        <w:rPr>
          <w:rFonts w:ascii="Arial" w:hAnsi="Arial" w:cs="Arial"/>
          <w:color w:val="000000"/>
        </w:rPr>
        <w:t>correct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topography</w:t>
      </w:r>
      <w:proofErr w:type="spellEnd"/>
      <w:r w:rsidRPr="003A7FC8">
        <w:rPr>
          <w:rFonts w:ascii="Arial" w:hAnsi="Arial" w:cs="Arial"/>
          <w:color w:val="000000"/>
        </w:rPr>
        <w:t xml:space="preserve"> → </w:t>
      </w:r>
      <w:proofErr w:type="spellStart"/>
      <w:r w:rsidRPr="003A7FC8">
        <w:rPr>
          <w:rFonts w:ascii="Arial" w:hAnsi="Arial" w:cs="Arial"/>
          <w:color w:val="000000"/>
        </w:rPr>
        <w:t>velocity</w:t>
      </w:r>
      <w:proofErr w:type="spellEnd"/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 xml:space="preserve">\[6] Exportar </w:t>
      </w:r>
      <w:proofErr w:type="spellStart"/>
      <w:r w:rsidRPr="003A7FC8">
        <w:rPr>
          <w:rFonts w:ascii="Arial" w:hAnsi="Arial" w:cs="Arial"/>
          <w:color w:val="000000"/>
        </w:rPr>
        <w:t>GeoTIFF</w:t>
      </w:r>
      <w:proofErr w:type="spellEnd"/>
      <w:r w:rsidRPr="003A7FC8">
        <w:rPr>
          <w:rFonts w:ascii="Arial" w:hAnsi="Arial" w:cs="Arial"/>
          <w:color w:val="000000"/>
        </w:rPr>
        <w:t xml:space="preserve"> con save\_gdal.py</w:t>
      </w:r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>\[7] Repetir pasos 5-6 para Órbita Sur</w:t>
      </w:r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 xml:space="preserve">\[8] Mosaico en </w:t>
      </w:r>
      <w:proofErr w:type="spellStart"/>
      <w:r w:rsidRPr="003A7FC8">
        <w:rPr>
          <w:rFonts w:ascii="Arial" w:hAnsi="Arial" w:cs="Arial"/>
          <w:color w:val="000000"/>
        </w:rPr>
        <w:t>ArcMap</w:t>
      </w:r>
      <w:proofErr w:type="spellEnd"/>
      <w:r w:rsidRPr="003A7FC8">
        <w:rPr>
          <w:rFonts w:ascii="Arial" w:hAnsi="Arial" w:cs="Arial"/>
          <w:color w:val="000000"/>
        </w:rPr>
        <w:t>/</w:t>
      </w:r>
      <w:proofErr w:type="spellStart"/>
      <w:r w:rsidRPr="003A7FC8">
        <w:rPr>
          <w:rFonts w:ascii="Arial" w:hAnsi="Arial" w:cs="Arial"/>
          <w:color w:val="000000"/>
        </w:rPr>
        <w:t>QGIS</w:t>
      </w:r>
      <w:proofErr w:type="spellEnd"/>
      <w:r w:rsidRPr="003A7FC8">
        <w:rPr>
          <w:rFonts w:ascii="Arial" w:hAnsi="Arial" w:cs="Arial"/>
          <w:color w:val="000000"/>
        </w:rPr>
        <w:t xml:space="preserve"> + corrección de offset</w:t>
      </w:r>
      <w:r w:rsidRPr="003A7FC8">
        <w:rPr>
          <w:rFonts w:ascii="Arial" w:hAnsi="Arial" w:cs="Arial"/>
          <w:color w:val="000000"/>
        </w:rPr>
        <w:br/>
        <w:t xml:space="preserve">        ↓</w:t>
      </w:r>
      <w:r w:rsidRPr="003A7FC8">
        <w:rPr>
          <w:rFonts w:ascii="Arial" w:hAnsi="Arial" w:cs="Arial"/>
          <w:color w:val="000000"/>
        </w:rPr>
        <w:br/>
        <w:t xml:space="preserve">\[9] Análisis estadístico: clasificación cinemática, </w:t>
      </w:r>
      <w:proofErr w:type="spellStart"/>
      <w:r w:rsidRPr="003A7FC8">
        <w:rPr>
          <w:rFonts w:ascii="Arial" w:hAnsi="Arial" w:cs="Arial"/>
          <w:color w:val="000000"/>
        </w:rPr>
        <w:t>Kruskal</w:t>
      </w:r>
      <w:proofErr w:type="spellEnd"/>
      <w:r w:rsidRPr="003A7FC8">
        <w:rPr>
          <w:rFonts w:ascii="Arial" w:hAnsi="Arial" w:cs="Arial"/>
          <w:color w:val="000000"/>
        </w:rPr>
        <w:t>-Wallis</w:t>
      </w:r>
      <w:r w:rsidRPr="003A7FC8">
        <w:rPr>
          <w:rFonts w:ascii="Arial" w:hAnsi="Arial" w:cs="Arial"/>
          <w:color w:val="000000"/>
        </w:rPr>
        <w:br/>
        <w:t>```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Para el detalle completo de cada paso, consulta:</w:t>
      </w:r>
      <w:r w:rsidRPr="003A7FC8">
        <w:rPr>
          <w:rFonts w:ascii="Arial" w:hAnsi="Arial" w:cs="Arial"/>
          <w:color w:val="000000"/>
        </w:rPr>
        <w:br/>
        <w:t>`</w:t>
      </w:r>
      <w:proofErr w:type="spellStart"/>
      <w:r w:rsidRPr="003A7FC8">
        <w:rPr>
          <w:rFonts w:ascii="Arial" w:hAnsi="Arial" w:cs="Arial"/>
          <w:color w:val="000000"/>
        </w:rPr>
        <w:t>docs</w:t>
      </w:r>
      <w:proofErr w:type="spellEnd"/>
      <w:r w:rsidRPr="003A7FC8">
        <w:rPr>
          <w:rFonts w:ascii="Arial" w:hAnsi="Arial" w:cs="Arial"/>
          <w:color w:val="000000"/>
        </w:rPr>
        <w:t>/FLUJO\_ANACONDA\_PROMPT.md`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ADAPTACIÓN A OTRAS ÁREAS DE ESTUDIO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Para aplicar esta metodología a otra región:</w:t>
      </w:r>
    </w:p>
    <w:p w:rsidR="003A7FC8" w:rsidRPr="003A7FC8" w:rsidRDefault="003A7FC8" w:rsidP="003A7FC8">
      <w:pPr>
        <w:numPr>
          <w:ilvl w:val="1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 xml:space="preserve">Modifica el </w:t>
      </w:r>
      <w:proofErr w:type="spellStart"/>
      <w:r w:rsidRPr="003A7FC8">
        <w:rPr>
          <w:rFonts w:ascii="Arial" w:hAnsi="Arial" w:cs="Arial"/>
          <w:b/>
          <w:bCs/>
          <w:color w:val="000000"/>
        </w:rPr>
        <w:t>AOI</w:t>
      </w:r>
      <w:proofErr w:type="spellEnd"/>
      <w:r w:rsidRPr="003A7FC8">
        <w:rPr>
          <w:rFonts w:ascii="Arial" w:hAnsi="Arial" w:cs="Arial"/>
          <w:color w:val="000000"/>
        </w:rPr>
        <w:t xml:space="preserve"> en `scripts/01\_buscar\_granules\_ASF.py`:</w:t>
      </w:r>
      <w:r w:rsidRPr="003A7FC8">
        <w:rPr>
          <w:rFonts w:ascii="Arial" w:hAnsi="Arial" w:cs="Arial"/>
          <w:color w:val="000000"/>
        </w:rPr>
        <w:br/>
        <w:t>Cambia `</w:t>
      </w:r>
      <w:proofErr w:type="spellStart"/>
      <w:r w:rsidRPr="003A7FC8">
        <w:rPr>
          <w:rFonts w:ascii="Arial" w:hAnsi="Arial" w:cs="Arial"/>
          <w:color w:val="000000"/>
        </w:rPr>
        <w:t>AOI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WKT</w:t>
      </w:r>
      <w:proofErr w:type="spellEnd"/>
      <w:r w:rsidRPr="003A7FC8">
        <w:rPr>
          <w:rFonts w:ascii="Arial" w:hAnsi="Arial" w:cs="Arial"/>
          <w:color w:val="000000"/>
        </w:rPr>
        <w:t xml:space="preserve">` con el polígono </w:t>
      </w:r>
      <w:proofErr w:type="spellStart"/>
      <w:r w:rsidRPr="003A7FC8">
        <w:rPr>
          <w:rFonts w:ascii="Arial" w:hAnsi="Arial" w:cs="Arial"/>
          <w:color w:val="000000"/>
        </w:rPr>
        <w:t>WKT</w:t>
      </w:r>
      <w:proofErr w:type="spellEnd"/>
      <w:r w:rsidRPr="003A7FC8">
        <w:rPr>
          <w:rFonts w:ascii="Arial" w:hAnsi="Arial" w:cs="Arial"/>
          <w:color w:val="000000"/>
        </w:rPr>
        <w:t xml:space="preserve"> de tu área de interés.</w:t>
      </w:r>
    </w:p>
    <w:p w:rsidR="003A7FC8" w:rsidRPr="003A7FC8" w:rsidRDefault="003A7FC8" w:rsidP="003A7FC8">
      <w:pPr>
        <w:numPr>
          <w:ilvl w:val="1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 xml:space="preserve">Ajusta los </w:t>
      </w:r>
      <w:proofErr w:type="spellStart"/>
      <w:r w:rsidRPr="003A7FC8">
        <w:rPr>
          <w:rFonts w:ascii="Arial" w:hAnsi="Arial" w:cs="Arial"/>
          <w:b/>
          <w:bCs/>
          <w:color w:val="000000"/>
        </w:rPr>
        <w:t>tracks</w:t>
      </w:r>
      <w:proofErr w:type="spellEnd"/>
      <w:r w:rsidRPr="003A7FC8">
        <w:rPr>
          <w:rFonts w:ascii="Arial" w:hAnsi="Arial" w:cs="Arial"/>
          <w:color w:val="000000"/>
        </w:rPr>
        <w:t xml:space="preserve">: busca en </w:t>
      </w:r>
      <w:proofErr w:type="spellStart"/>
      <w:r w:rsidRPr="003A7FC8">
        <w:rPr>
          <w:rFonts w:ascii="Arial" w:hAnsi="Arial" w:cs="Arial"/>
          <w:color w:val="000000"/>
        </w:rPr>
        <w:t>ASF</w:t>
      </w:r>
      <w:proofErr w:type="spellEnd"/>
      <w:r w:rsidRPr="003A7FC8">
        <w:rPr>
          <w:rFonts w:ascii="Arial" w:hAnsi="Arial" w:cs="Arial"/>
          <w:color w:val="000000"/>
        </w:rPr>
        <w:t xml:space="preserve"> </w:t>
      </w:r>
      <w:proofErr w:type="spellStart"/>
      <w:r w:rsidRPr="003A7FC8">
        <w:rPr>
          <w:rFonts w:ascii="Arial" w:hAnsi="Arial" w:cs="Arial"/>
          <w:color w:val="000000"/>
        </w:rPr>
        <w:t>Vertex</w:t>
      </w:r>
      <w:proofErr w:type="spellEnd"/>
      <w:r w:rsidRPr="003A7FC8">
        <w:rPr>
          <w:rFonts w:ascii="Arial" w:hAnsi="Arial" w:cs="Arial"/>
          <w:color w:val="000000"/>
        </w:rPr>
        <w:t xml:space="preserve"> (https://search.asf.alaska.edu)</w:t>
      </w:r>
      <w:r w:rsidRPr="003A7FC8">
        <w:rPr>
          <w:rFonts w:ascii="Arial" w:hAnsi="Arial" w:cs="Arial"/>
          <w:color w:val="000000"/>
        </w:rPr>
        <w:br/>
        <w:t>qué órbitas relativas cubren tu área.</w:t>
      </w:r>
    </w:p>
    <w:p w:rsidR="003A7FC8" w:rsidRPr="003A7FC8" w:rsidRDefault="003A7FC8" w:rsidP="003A7FC8">
      <w:pPr>
        <w:numPr>
          <w:ilvl w:val="1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Modifica las rutas</w:t>
      </w:r>
      <w:r w:rsidRPr="003A7FC8">
        <w:rPr>
          <w:rFonts w:ascii="Arial" w:hAnsi="Arial" w:cs="Arial"/>
          <w:color w:val="000000"/>
        </w:rPr>
        <w:t xml:space="preserve"> en `</w:t>
      </w:r>
      <w:proofErr w:type="spellStart"/>
      <w:r w:rsidRPr="003A7FC8">
        <w:rPr>
          <w:rFonts w:ascii="Arial" w:hAnsi="Arial" w:cs="Arial"/>
          <w:color w:val="000000"/>
        </w:rPr>
        <w:t>configs</w:t>
      </w:r>
      <w:proofErr w:type="spellEnd"/>
      <w:r w:rsidRPr="003A7FC8">
        <w:rPr>
          <w:rFonts w:ascii="Arial" w:hAnsi="Arial" w:cs="Arial"/>
          <w:color w:val="000000"/>
        </w:rPr>
        <w:t>/</w:t>
      </w:r>
      <w:proofErr w:type="spellStart"/>
      <w:r w:rsidRPr="003A7FC8">
        <w:rPr>
          <w:rFonts w:ascii="Arial" w:hAnsi="Arial" w:cs="Arial"/>
          <w:color w:val="000000"/>
        </w:rPr>
        <w:t>loja</w:t>
      </w:r>
      <w:proofErr w:type="spellEnd"/>
      <w:r w:rsidRPr="003A7FC8">
        <w:rPr>
          <w:rFonts w:ascii="Arial" w:hAnsi="Arial" w:cs="Arial"/>
          <w:color w:val="000000"/>
        </w:rPr>
        <w:t>\_</w:t>
      </w:r>
      <w:proofErr w:type="spellStart"/>
      <w:r w:rsidRPr="003A7FC8">
        <w:rPr>
          <w:rFonts w:ascii="Arial" w:hAnsi="Arial" w:cs="Arial"/>
          <w:color w:val="000000"/>
        </w:rPr>
        <w:t>sbas.cfg</w:t>
      </w:r>
      <w:proofErr w:type="spellEnd"/>
      <w:r w:rsidRPr="003A7FC8">
        <w:rPr>
          <w:rFonts w:ascii="Arial" w:hAnsi="Arial" w:cs="Arial"/>
          <w:color w:val="000000"/>
        </w:rPr>
        <w:t>`:</w:t>
      </w:r>
      <w:r w:rsidRPr="003A7FC8">
        <w:rPr>
          <w:rFonts w:ascii="Arial" w:hAnsi="Arial" w:cs="Arial"/>
          <w:color w:val="000000"/>
        </w:rPr>
        <w:br/>
        <w:t>Reemplaza `</w:t>
      </w:r>
      <w:proofErr w:type="spellStart"/>
      <w:r w:rsidRPr="003A7FC8">
        <w:rPr>
          <w:rFonts w:ascii="Arial" w:hAnsi="Arial" w:cs="Arial"/>
          <w:color w:val="000000"/>
        </w:rPr>
        <w:t>AQUI</w:t>
      </w:r>
      <w:proofErr w:type="spellEnd"/>
      <w:r w:rsidRPr="003A7FC8">
        <w:rPr>
          <w:rFonts w:ascii="Arial" w:hAnsi="Arial" w:cs="Arial"/>
          <w:color w:val="000000"/>
        </w:rPr>
        <w:t>\_TU\_RUTA\_BASE` con tu directorio real.</w:t>
      </w:r>
    </w:p>
    <w:p w:rsidR="003A7FC8" w:rsidRPr="003A7FC8" w:rsidRDefault="003A7FC8" w:rsidP="003A7FC8">
      <w:pPr>
        <w:numPr>
          <w:ilvl w:val="1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Ajusta el período</w:t>
      </w:r>
      <w:r w:rsidRPr="003A7FC8">
        <w:rPr>
          <w:rFonts w:ascii="Arial" w:hAnsi="Arial" w:cs="Arial"/>
          <w:color w:val="000000"/>
        </w:rPr>
        <w:t>: cambia `FECHA\_INICIO` y `FECHA\_FIN` en el Script 01.</w:t>
      </w:r>
    </w:p>
    <w:p w:rsidR="003A7FC8" w:rsidRPr="003A7FC8" w:rsidRDefault="003A7FC8" w:rsidP="003A7FC8">
      <w:pPr>
        <w:numPr>
          <w:ilvl w:val="1"/>
          <w:numId w:val="3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b/>
          <w:bCs/>
          <w:color w:val="000000"/>
        </w:rPr>
        <w:t>Selecciona tu punto de referencia</w:t>
      </w:r>
      <w:r w:rsidRPr="003A7FC8">
        <w:rPr>
          <w:rFonts w:ascii="Arial" w:hAnsi="Arial" w:cs="Arial"/>
          <w:color w:val="000000"/>
        </w:rPr>
        <w:t>: elige una zona estable (roca dura,</w:t>
      </w:r>
      <w:r w:rsidRPr="003A7FC8">
        <w:rPr>
          <w:rFonts w:ascii="Arial" w:hAnsi="Arial" w:cs="Arial"/>
          <w:color w:val="000000"/>
        </w:rPr>
        <w:br/>
        <w:t>sin subsidencia conocida) con coherencia temporal alta.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t>CITAR ESTE TRABAJO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Si utilizas este repositorio o metodología en tu investigación, cita: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&gt; Abarca-Abarca, A. S., \&amp; Bravo-Granda, B. A. (2025). \*Zonificación de</w:t>
      </w:r>
      <w:r w:rsidRPr="003A7FC8">
        <w:rPr>
          <w:rFonts w:ascii="Arial" w:hAnsi="Arial" w:cs="Arial"/>
          <w:color w:val="000000"/>
        </w:rPr>
        <w:br/>
        <w:t xml:space="preserve">&gt; deformaciones superficiales mediante análisis </w:t>
      </w:r>
      <w:proofErr w:type="spellStart"/>
      <w:r w:rsidRPr="003A7FC8">
        <w:rPr>
          <w:rFonts w:ascii="Arial" w:hAnsi="Arial" w:cs="Arial"/>
          <w:color w:val="000000"/>
        </w:rPr>
        <w:t>InSAR-SBAS</w:t>
      </w:r>
      <w:proofErr w:type="spellEnd"/>
      <w:r w:rsidRPr="003A7FC8">
        <w:rPr>
          <w:rFonts w:ascii="Arial" w:hAnsi="Arial" w:cs="Arial"/>
          <w:color w:val="000000"/>
        </w:rPr>
        <w:t xml:space="preserve"> (2019–2026)</w:t>
      </w:r>
      <w:r w:rsidRPr="003A7FC8">
        <w:rPr>
          <w:rFonts w:ascii="Arial" w:hAnsi="Arial" w:cs="Arial"/>
          <w:color w:val="000000"/>
        </w:rPr>
        <w:br/>
        <w:t>&gt; en la Hoya de Loja\*. Trabajo de Fin de Máster, Universidad San Gregorio</w:t>
      </w:r>
      <w:r w:rsidRPr="003A7FC8">
        <w:rPr>
          <w:rFonts w:ascii="Arial" w:hAnsi="Arial" w:cs="Arial"/>
          <w:color w:val="000000"/>
        </w:rPr>
        <w:br/>
        <w:t>&gt; de Portoviejo, Ecuador.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</w:rPr>
        <w:t>---</w:t>
      </w:r>
    </w:p>
    <w:p w:rsidR="003A7FC8" w:rsidRPr="003A7FC8" w:rsidRDefault="003A7FC8" w:rsidP="003A7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50"/>
          <w:szCs w:val="50"/>
        </w:rPr>
      </w:pPr>
      <w:r w:rsidRPr="003A7FC8">
        <w:rPr>
          <w:rFonts w:ascii="Arial" w:hAnsi="Arial" w:cs="Arial"/>
          <w:color w:val="000000"/>
          <w:sz w:val="50"/>
          <w:szCs w:val="50"/>
        </w:rPr>
        <w:lastRenderedPageBreak/>
        <w:t>REFERENCIAS METODOLÓGICAS CLAVE</w:t>
      </w:r>
    </w:p>
    <w:p w:rsidR="003A7FC8" w:rsidRPr="003A7FC8" w:rsidRDefault="003A7FC8" w:rsidP="003A7FC8">
      <w:pPr>
        <w:numPr>
          <w:ilvl w:val="1"/>
          <w:numId w:val="3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proofErr w:type="spellStart"/>
      <w:r w:rsidRPr="003A7FC8">
        <w:rPr>
          <w:rFonts w:ascii="Arial" w:hAnsi="Arial" w:cs="Arial"/>
          <w:color w:val="000000"/>
        </w:rPr>
        <w:t>Berardino</w:t>
      </w:r>
      <w:proofErr w:type="spellEnd"/>
      <w:r w:rsidRPr="003A7FC8">
        <w:rPr>
          <w:rFonts w:ascii="Arial" w:hAnsi="Arial" w:cs="Arial"/>
          <w:color w:val="000000"/>
        </w:rPr>
        <w:t xml:space="preserve">, P., </w:t>
      </w:r>
      <w:proofErr w:type="spellStart"/>
      <w:r w:rsidRPr="003A7FC8">
        <w:rPr>
          <w:rFonts w:ascii="Arial" w:hAnsi="Arial" w:cs="Arial"/>
          <w:color w:val="000000"/>
        </w:rPr>
        <w:t>Fornaro</w:t>
      </w:r>
      <w:proofErr w:type="spellEnd"/>
      <w:r w:rsidRPr="003A7FC8">
        <w:rPr>
          <w:rFonts w:ascii="Arial" w:hAnsi="Arial" w:cs="Arial"/>
          <w:color w:val="000000"/>
        </w:rPr>
        <w:t xml:space="preserve">, G., </w:t>
      </w:r>
      <w:proofErr w:type="spellStart"/>
      <w:r w:rsidRPr="003A7FC8">
        <w:rPr>
          <w:rFonts w:ascii="Arial" w:hAnsi="Arial" w:cs="Arial"/>
          <w:color w:val="000000"/>
        </w:rPr>
        <w:t>Lanari</w:t>
      </w:r>
      <w:proofErr w:type="spellEnd"/>
      <w:r w:rsidRPr="003A7FC8">
        <w:rPr>
          <w:rFonts w:ascii="Arial" w:hAnsi="Arial" w:cs="Arial"/>
          <w:color w:val="000000"/>
        </w:rPr>
        <w:t xml:space="preserve">, R., &amp; </w:t>
      </w:r>
      <w:proofErr w:type="spellStart"/>
      <w:r w:rsidRPr="003A7FC8">
        <w:rPr>
          <w:rFonts w:ascii="Arial" w:hAnsi="Arial" w:cs="Arial"/>
          <w:color w:val="000000"/>
        </w:rPr>
        <w:t>Sansosti</w:t>
      </w:r>
      <w:proofErr w:type="spellEnd"/>
      <w:r w:rsidRPr="003A7FC8">
        <w:rPr>
          <w:rFonts w:ascii="Arial" w:hAnsi="Arial" w:cs="Arial"/>
          <w:color w:val="000000"/>
        </w:rPr>
        <w:t xml:space="preserve">, E. (2002). </w:t>
      </w:r>
      <w:r w:rsidRPr="003A7FC8">
        <w:rPr>
          <w:rFonts w:ascii="Arial" w:hAnsi="Arial" w:cs="Arial"/>
          <w:color w:val="000000"/>
          <w:lang w:val="en-US"/>
        </w:rPr>
        <w:t>A new algorithm</w:t>
      </w:r>
      <w:r w:rsidRPr="003A7FC8">
        <w:rPr>
          <w:rFonts w:ascii="Arial" w:hAnsi="Arial" w:cs="Arial"/>
          <w:color w:val="000000"/>
          <w:lang w:val="en-US"/>
        </w:rPr>
        <w:br/>
        <w:t>for surface deformation monitoring based on small baseline differential SAR</w:t>
      </w:r>
      <w:r w:rsidRPr="003A7FC8">
        <w:rPr>
          <w:rFonts w:ascii="Arial" w:hAnsi="Arial" w:cs="Arial"/>
          <w:color w:val="000000"/>
          <w:lang w:val="en-US"/>
        </w:rPr>
        <w:br/>
        <w:t xml:space="preserve">interferograms. </w:t>
      </w:r>
      <w:r w:rsidRPr="003A7FC8">
        <w:rPr>
          <w:rFonts w:ascii="Arial" w:hAnsi="Arial" w:cs="Arial"/>
          <w:i/>
          <w:iCs/>
          <w:color w:val="000000"/>
        </w:rPr>
        <w:t xml:space="preserve">IEEE </w:t>
      </w:r>
      <w:proofErr w:type="spellStart"/>
      <w:r w:rsidRPr="003A7FC8">
        <w:rPr>
          <w:rFonts w:ascii="Arial" w:hAnsi="Arial" w:cs="Arial"/>
          <w:i/>
          <w:iCs/>
          <w:color w:val="000000"/>
        </w:rPr>
        <w:t>TGRS</w:t>
      </w:r>
      <w:proofErr w:type="spellEnd"/>
      <w:r w:rsidRPr="003A7FC8">
        <w:rPr>
          <w:rFonts w:ascii="Arial" w:hAnsi="Arial" w:cs="Arial"/>
          <w:color w:val="000000"/>
        </w:rPr>
        <w:t>, 40(11), 2375–2383.</w:t>
      </w:r>
      <w:r w:rsidRPr="003A7FC8">
        <w:rPr>
          <w:rFonts w:ascii="Arial" w:hAnsi="Arial" w:cs="Arial"/>
          <w:color w:val="000000"/>
        </w:rPr>
        <w:br/>
        <w:t>https://doi.org/10.1109/TGRS.2002.803792</w:t>
      </w:r>
    </w:p>
    <w:p w:rsidR="003A7FC8" w:rsidRPr="003A7FC8" w:rsidRDefault="003A7FC8" w:rsidP="003A7FC8">
      <w:pPr>
        <w:numPr>
          <w:ilvl w:val="1"/>
          <w:numId w:val="3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  <w:lang w:val="en-US"/>
        </w:rPr>
        <w:t>Yunjun, Z., Fattahi, H., &amp; Amelung, F. (2019). Small baseline InSAR time</w:t>
      </w:r>
      <w:r w:rsidRPr="003A7FC8">
        <w:rPr>
          <w:rFonts w:ascii="Arial" w:hAnsi="Arial" w:cs="Arial"/>
          <w:color w:val="000000"/>
          <w:lang w:val="en-US"/>
        </w:rPr>
        <w:br/>
        <w:t xml:space="preserve">series analysis: Unwrapping error correction and noise reduction. </w:t>
      </w:r>
      <w:proofErr w:type="spellStart"/>
      <w:r w:rsidRPr="003A7FC8">
        <w:rPr>
          <w:rFonts w:ascii="Arial" w:hAnsi="Arial" w:cs="Arial"/>
          <w:i/>
          <w:iCs/>
          <w:color w:val="000000"/>
        </w:rPr>
        <w:t>Computers</w:t>
      </w:r>
      <w:proofErr w:type="spellEnd"/>
      <w:r w:rsidRPr="003A7FC8">
        <w:rPr>
          <w:rFonts w:ascii="Arial" w:hAnsi="Arial" w:cs="Arial"/>
          <w:i/>
          <w:iCs/>
          <w:color w:val="000000"/>
        </w:rPr>
        <w:br/>
        <w:t xml:space="preserve">&amp; </w:t>
      </w:r>
      <w:proofErr w:type="spellStart"/>
      <w:r w:rsidRPr="003A7FC8">
        <w:rPr>
          <w:rFonts w:ascii="Arial" w:hAnsi="Arial" w:cs="Arial"/>
          <w:i/>
          <w:iCs/>
          <w:color w:val="000000"/>
        </w:rPr>
        <w:t>Geosciences</w:t>
      </w:r>
      <w:proofErr w:type="spellEnd"/>
      <w:r w:rsidRPr="003A7FC8">
        <w:rPr>
          <w:rFonts w:ascii="Arial" w:hAnsi="Arial" w:cs="Arial"/>
          <w:color w:val="000000"/>
        </w:rPr>
        <w:t>, 133, 104331.</w:t>
      </w:r>
      <w:r w:rsidRPr="003A7FC8">
        <w:rPr>
          <w:rFonts w:ascii="Arial" w:hAnsi="Arial" w:cs="Arial"/>
          <w:color w:val="000000"/>
        </w:rPr>
        <w:br/>
        <w:t>https://doi.org/10.1016/j.cageo.2019.104331</w:t>
      </w:r>
    </w:p>
    <w:p w:rsidR="003A7FC8" w:rsidRPr="003A7FC8" w:rsidRDefault="003A7FC8" w:rsidP="003A7FC8">
      <w:pPr>
        <w:numPr>
          <w:ilvl w:val="1"/>
          <w:numId w:val="3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  <w:lang w:val="en-US"/>
        </w:rPr>
        <w:t>Jolivet, R., Grandin, R., Lasserre, C., Doin, M. P., &amp; Peltzer, G. (2011).</w:t>
      </w:r>
      <w:r w:rsidRPr="003A7FC8">
        <w:rPr>
          <w:rFonts w:ascii="Arial" w:hAnsi="Arial" w:cs="Arial"/>
          <w:color w:val="000000"/>
          <w:lang w:val="en-US"/>
        </w:rPr>
        <w:br/>
        <w:t>Systematic InSAR tropospheric phase delay corrections from global meteorological</w:t>
      </w:r>
      <w:r w:rsidRPr="003A7FC8">
        <w:rPr>
          <w:rFonts w:ascii="Arial" w:hAnsi="Arial" w:cs="Arial"/>
          <w:color w:val="000000"/>
          <w:lang w:val="en-US"/>
        </w:rPr>
        <w:br/>
        <w:t xml:space="preserve">reanalysis data. </w:t>
      </w:r>
      <w:proofErr w:type="spellStart"/>
      <w:r w:rsidRPr="003A7FC8">
        <w:rPr>
          <w:rFonts w:ascii="Arial" w:hAnsi="Arial" w:cs="Arial"/>
          <w:i/>
          <w:iCs/>
          <w:color w:val="000000"/>
        </w:rPr>
        <w:t>GRL</w:t>
      </w:r>
      <w:proofErr w:type="spellEnd"/>
      <w:r w:rsidRPr="003A7FC8">
        <w:rPr>
          <w:rFonts w:ascii="Arial" w:hAnsi="Arial" w:cs="Arial"/>
          <w:color w:val="000000"/>
        </w:rPr>
        <w:t xml:space="preserve">, 38, </w:t>
      </w:r>
      <w:proofErr w:type="spellStart"/>
      <w:r w:rsidRPr="003A7FC8">
        <w:rPr>
          <w:rFonts w:ascii="Arial" w:hAnsi="Arial" w:cs="Arial"/>
          <w:color w:val="000000"/>
        </w:rPr>
        <w:t>L17311</w:t>
      </w:r>
      <w:proofErr w:type="spellEnd"/>
      <w:r w:rsidRPr="003A7FC8">
        <w:rPr>
          <w:rFonts w:ascii="Arial" w:hAnsi="Arial" w:cs="Arial"/>
          <w:color w:val="000000"/>
        </w:rPr>
        <w:t>.</w:t>
      </w:r>
      <w:r w:rsidRPr="003A7FC8">
        <w:rPr>
          <w:rFonts w:ascii="Arial" w:hAnsi="Arial" w:cs="Arial"/>
          <w:color w:val="000000"/>
        </w:rPr>
        <w:br/>
        <w:t>https://doi.org/10.1029/2011GL048757</w:t>
      </w:r>
    </w:p>
    <w:p w:rsidR="003A7FC8" w:rsidRPr="003A7FC8" w:rsidRDefault="003A7FC8" w:rsidP="003A7FC8">
      <w:pPr>
        <w:numPr>
          <w:ilvl w:val="1"/>
          <w:numId w:val="3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Arial" w:hAnsi="Arial" w:cs="Arial"/>
          <w:color w:val="000000"/>
        </w:rPr>
      </w:pPr>
      <w:r w:rsidRPr="003A7FC8">
        <w:rPr>
          <w:rFonts w:ascii="Arial" w:hAnsi="Arial" w:cs="Arial"/>
          <w:color w:val="000000"/>
          <w:lang w:val="en-US"/>
        </w:rPr>
        <w:t>Fattahi, H., &amp; Amelung, F. (2013). DEM error correction in InSAR time series.</w:t>
      </w:r>
      <w:r w:rsidRPr="003A7FC8">
        <w:rPr>
          <w:rFonts w:ascii="Arial" w:hAnsi="Arial" w:cs="Arial"/>
          <w:color w:val="000000"/>
          <w:lang w:val="en-US"/>
        </w:rPr>
        <w:br/>
      </w:r>
      <w:r w:rsidRPr="003A7FC8">
        <w:rPr>
          <w:rFonts w:ascii="Arial" w:hAnsi="Arial" w:cs="Arial"/>
          <w:i/>
          <w:iCs/>
          <w:color w:val="000000"/>
        </w:rPr>
        <w:t xml:space="preserve">IEEE </w:t>
      </w:r>
      <w:proofErr w:type="spellStart"/>
      <w:r w:rsidRPr="003A7FC8">
        <w:rPr>
          <w:rFonts w:ascii="Arial" w:hAnsi="Arial" w:cs="Arial"/>
          <w:i/>
          <w:iCs/>
          <w:color w:val="000000"/>
        </w:rPr>
        <w:t>TGRS</w:t>
      </w:r>
      <w:proofErr w:type="spellEnd"/>
      <w:r w:rsidRPr="003A7FC8">
        <w:rPr>
          <w:rFonts w:ascii="Arial" w:hAnsi="Arial" w:cs="Arial"/>
          <w:color w:val="000000"/>
        </w:rPr>
        <w:t>, 51(7), 4249–4259.</w:t>
      </w:r>
      <w:r w:rsidRPr="003A7FC8">
        <w:rPr>
          <w:rFonts w:ascii="Arial" w:hAnsi="Arial" w:cs="Arial"/>
          <w:color w:val="000000"/>
        </w:rPr>
        <w:br/>
        <w:t>https://doi.org/10.1109/TGRS.2012.2227761</w:t>
      </w:r>
    </w:p>
    <w:sectPr w:rsidR="003A7FC8" w:rsidRPr="003A7FC8" w:rsidSect="0077214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0"/>
    <w:lvl w:ilvl="0" w:tplc="FFFFFFFF">
      <w:start w:val="4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4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437134"/>
    <w:multiLevelType w:val="multilevel"/>
    <w:tmpl w:val="59A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A366B"/>
    <w:multiLevelType w:val="multilevel"/>
    <w:tmpl w:val="D05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077A8"/>
    <w:multiLevelType w:val="multilevel"/>
    <w:tmpl w:val="8DF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54B3D"/>
    <w:multiLevelType w:val="multilevel"/>
    <w:tmpl w:val="429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F19F1"/>
    <w:multiLevelType w:val="multilevel"/>
    <w:tmpl w:val="D7F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A528F"/>
    <w:multiLevelType w:val="multilevel"/>
    <w:tmpl w:val="EE3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05200"/>
    <w:multiLevelType w:val="multilevel"/>
    <w:tmpl w:val="1DB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769D9"/>
    <w:multiLevelType w:val="multilevel"/>
    <w:tmpl w:val="F43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65E25"/>
    <w:multiLevelType w:val="multilevel"/>
    <w:tmpl w:val="EE8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C3DB5"/>
    <w:multiLevelType w:val="multilevel"/>
    <w:tmpl w:val="F648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A4D9A"/>
    <w:multiLevelType w:val="multilevel"/>
    <w:tmpl w:val="8B1E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E71E5"/>
    <w:multiLevelType w:val="multilevel"/>
    <w:tmpl w:val="398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53917"/>
    <w:multiLevelType w:val="multilevel"/>
    <w:tmpl w:val="D31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43A47"/>
    <w:multiLevelType w:val="multilevel"/>
    <w:tmpl w:val="DFE2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0782F"/>
    <w:multiLevelType w:val="multilevel"/>
    <w:tmpl w:val="E5C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E369E"/>
    <w:multiLevelType w:val="multilevel"/>
    <w:tmpl w:val="1F7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34537"/>
    <w:multiLevelType w:val="multilevel"/>
    <w:tmpl w:val="166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A7864"/>
    <w:multiLevelType w:val="multilevel"/>
    <w:tmpl w:val="EDC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8543E"/>
    <w:multiLevelType w:val="multilevel"/>
    <w:tmpl w:val="33F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30007"/>
    <w:multiLevelType w:val="multilevel"/>
    <w:tmpl w:val="6F66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D26EF"/>
    <w:multiLevelType w:val="multilevel"/>
    <w:tmpl w:val="A7B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F20E7"/>
    <w:multiLevelType w:val="multilevel"/>
    <w:tmpl w:val="050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7292F"/>
    <w:multiLevelType w:val="multilevel"/>
    <w:tmpl w:val="5D2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E5947"/>
    <w:multiLevelType w:val="multilevel"/>
    <w:tmpl w:val="839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C2458"/>
    <w:multiLevelType w:val="multilevel"/>
    <w:tmpl w:val="1E4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14663"/>
    <w:multiLevelType w:val="multilevel"/>
    <w:tmpl w:val="EE8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C654A"/>
    <w:multiLevelType w:val="multilevel"/>
    <w:tmpl w:val="07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37E75"/>
    <w:multiLevelType w:val="multilevel"/>
    <w:tmpl w:val="2DD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B67EB"/>
    <w:multiLevelType w:val="multilevel"/>
    <w:tmpl w:val="F62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C70BF"/>
    <w:multiLevelType w:val="multilevel"/>
    <w:tmpl w:val="564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4E4C"/>
    <w:multiLevelType w:val="multilevel"/>
    <w:tmpl w:val="1C16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D95F15"/>
    <w:multiLevelType w:val="multilevel"/>
    <w:tmpl w:val="C95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138C3"/>
    <w:multiLevelType w:val="multilevel"/>
    <w:tmpl w:val="A9D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104BA"/>
    <w:multiLevelType w:val="multilevel"/>
    <w:tmpl w:val="2BE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70441"/>
    <w:multiLevelType w:val="multilevel"/>
    <w:tmpl w:val="A63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7"/>
  </w:num>
  <w:num w:numId="3">
    <w:abstractNumId w:val="38"/>
  </w:num>
  <w:num w:numId="4">
    <w:abstractNumId w:val="21"/>
  </w:num>
  <w:num w:numId="5">
    <w:abstractNumId w:val="37"/>
  </w:num>
  <w:num w:numId="6">
    <w:abstractNumId w:val="28"/>
  </w:num>
  <w:num w:numId="7">
    <w:abstractNumId w:val="18"/>
  </w:num>
  <w:num w:numId="8">
    <w:abstractNumId w:val="25"/>
  </w:num>
  <w:num w:numId="9">
    <w:abstractNumId w:val="20"/>
  </w:num>
  <w:num w:numId="10">
    <w:abstractNumId w:val="31"/>
  </w:num>
  <w:num w:numId="11">
    <w:abstractNumId w:val="11"/>
  </w:num>
  <w:num w:numId="12">
    <w:abstractNumId w:val="22"/>
  </w:num>
  <w:num w:numId="13">
    <w:abstractNumId w:val="33"/>
  </w:num>
  <w:num w:numId="14">
    <w:abstractNumId w:val="13"/>
  </w:num>
  <w:num w:numId="15">
    <w:abstractNumId w:val="32"/>
  </w:num>
  <w:num w:numId="16">
    <w:abstractNumId w:val="27"/>
  </w:num>
  <w:num w:numId="17">
    <w:abstractNumId w:val="9"/>
  </w:num>
  <w:num w:numId="18">
    <w:abstractNumId w:val="29"/>
  </w:num>
  <w:num w:numId="19">
    <w:abstractNumId w:val="24"/>
  </w:num>
  <w:num w:numId="20">
    <w:abstractNumId w:val="14"/>
  </w:num>
  <w:num w:numId="21">
    <w:abstractNumId w:val="10"/>
  </w:num>
  <w:num w:numId="22">
    <w:abstractNumId w:val="12"/>
  </w:num>
  <w:num w:numId="23">
    <w:abstractNumId w:val="19"/>
  </w:num>
  <w:num w:numId="24">
    <w:abstractNumId w:val="16"/>
  </w:num>
  <w:num w:numId="25">
    <w:abstractNumId w:val="4"/>
  </w:num>
  <w:num w:numId="26">
    <w:abstractNumId w:val="15"/>
  </w:num>
  <w:num w:numId="27">
    <w:abstractNumId w:val="26"/>
  </w:num>
  <w:num w:numId="28">
    <w:abstractNumId w:val="23"/>
  </w:num>
  <w:num w:numId="29">
    <w:abstractNumId w:val="30"/>
  </w:num>
  <w:num w:numId="30">
    <w:abstractNumId w:val="8"/>
  </w:num>
  <w:num w:numId="31">
    <w:abstractNumId w:val="5"/>
  </w:num>
  <w:num w:numId="32">
    <w:abstractNumId w:val="6"/>
  </w:num>
  <w:num w:numId="33">
    <w:abstractNumId w:val="7"/>
  </w:num>
  <w:num w:numId="34">
    <w:abstractNumId w:val="35"/>
  </w:num>
  <w:num w:numId="35">
    <w:abstractNumId w:val="36"/>
  </w:num>
  <w:num w:numId="36">
    <w:abstractNumId w:val="0"/>
  </w:num>
  <w:num w:numId="37">
    <w:abstractNumId w:val="1"/>
  </w:num>
  <w:num w:numId="38">
    <w:abstractNumId w:val="2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67"/>
    <w:rsid w:val="00212967"/>
    <w:rsid w:val="003A7FC8"/>
    <w:rsid w:val="004C3668"/>
    <w:rsid w:val="006F5F93"/>
    <w:rsid w:val="00B3796A"/>
    <w:rsid w:val="00BC291B"/>
    <w:rsid w:val="00C0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CBB3A"/>
  <w15:chartTrackingRefBased/>
  <w15:docId w15:val="{551AC874-B1D4-443E-AF1B-37131ADF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129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212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212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967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21296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21296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1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212967"/>
    <w:rPr>
      <w:b/>
      <w:bCs/>
    </w:rPr>
  </w:style>
  <w:style w:type="character" w:styleId="nfasis">
    <w:name w:val="Emphasis"/>
    <w:basedOn w:val="Fuentedeprrafopredeter"/>
    <w:uiPriority w:val="20"/>
    <w:qFormat/>
    <w:rsid w:val="0021296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1296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2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2967"/>
    <w:rPr>
      <w:rFonts w:ascii="Courier New" w:eastAsia="Times New Roman" w:hAnsi="Courier New" w:cs="Courier New"/>
      <w:sz w:val="20"/>
      <w:szCs w:val="20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5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2113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Tesista</dc:creator>
  <cp:keywords/>
  <dc:description/>
  <cp:lastModifiedBy>Tesista</cp:lastModifiedBy>
  <cp:revision>4</cp:revision>
  <dcterms:created xsi:type="dcterms:W3CDTF">2026-06-22T21:55:00Z</dcterms:created>
  <dcterms:modified xsi:type="dcterms:W3CDTF">2026-09-22T13:23:00Z</dcterms:modified>
</cp:coreProperties>
</file>